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B7719" w14:textId="4EA7715B" w:rsidR="006E4B20" w:rsidRPr="003053B9" w:rsidRDefault="006E4B20" w:rsidP="006E4B20">
      <w:pPr>
        <w:pStyle w:val="Beschriftung"/>
        <w:rPr>
          <w:lang w:val="en-US"/>
        </w:rPr>
      </w:pPr>
      <w:bookmarkStart w:id="0" w:name="_GoBack"/>
      <w:bookmarkEnd w:id="0"/>
      <w:r w:rsidRPr="002A0C32">
        <w:rPr>
          <w:lang w:val="en-GB"/>
        </w:rPr>
        <w:t>Abbildung 158</w:t>
      </w:r>
    </w:p>
    <w:p w14:paraId="5CB53F43" w14:textId="47A07EE6" w:rsidR="00D14F16" w:rsidRDefault="002A0C32" w:rsidP="002A0C32">
      <w:pPr>
        <w:pStyle w:val="berschrift1"/>
        <w:rPr>
          <w:lang w:val="en-US"/>
        </w:rPr>
      </w:pPr>
      <w:r>
        <w:rPr>
          <w:lang w:val="en-US"/>
        </w:rPr>
        <w:t>Part 5: Sniffing, Virtual Private Network (VPN)</w:t>
      </w:r>
    </w:p>
    <w:p w14:paraId="0C743B24" w14:textId="77777777" w:rsidR="00F7021F" w:rsidRPr="00656F09" w:rsidRDefault="00F7021F" w:rsidP="00F7021F">
      <w:pPr>
        <w:rPr>
          <w:lang w:val="en-GB"/>
        </w:rPr>
      </w:pPr>
    </w:p>
    <w:p w14:paraId="31DE781D" w14:textId="69760E33" w:rsidR="00A865BE" w:rsidRDefault="00A865BE" w:rsidP="00A865BE">
      <w:pPr>
        <w:pStyle w:val="berschrift2"/>
      </w:pPr>
      <w:r w:rsidRPr="00A865BE">
        <w:t>Theoretische Grundlagen</w:t>
      </w:r>
    </w:p>
    <w:p w14:paraId="63F7A6F5" w14:textId="77777777" w:rsidR="00A865BE" w:rsidRDefault="00A865BE" w:rsidP="00A865BE"/>
    <w:p w14:paraId="48B49DD4" w14:textId="77777777" w:rsidR="00674834" w:rsidRDefault="00674834" w:rsidP="00A865BE"/>
    <w:p w14:paraId="0598EB8A" w14:textId="5690B8AA" w:rsidR="00A865BE" w:rsidRPr="00A865BE" w:rsidRDefault="00A865BE" w:rsidP="00A865BE">
      <w:pPr>
        <w:rPr>
          <w:b/>
          <w:i/>
          <w:sz w:val="28"/>
          <w:szCs w:val="28"/>
        </w:rPr>
      </w:pPr>
      <w:r w:rsidRPr="00A865BE">
        <w:rPr>
          <w:b/>
          <w:i/>
          <w:sz w:val="28"/>
          <w:szCs w:val="28"/>
        </w:rPr>
        <w:t>Sniffing</w:t>
      </w:r>
    </w:p>
    <w:p w14:paraId="3EB2B82B" w14:textId="77777777" w:rsidR="00A865BE" w:rsidRDefault="00A865BE" w:rsidP="00F7021F">
      <w:pPr>
        <w:rPr>
          <w:lang w:eastAsia="en-US"/>
        </w:rPr>
      </w:pPr>
    </w:p>
    <w:p w14:paraId="210144AE" w14:textId="77777777" w:rsidR="00674834" w:rsidRPr="007D26C4" w:rsidRDefault="00674834" w:rsidP="00F7021F">
      <w:pPr>
        <w:rPr>
          <w:lang w:eastAsia="en-US"/>
        </w:rPr>
      </w:pPr>
    </w:p>
    <w:p w14:paraId="2F7EA643" w14:textId="74ADF79E" w:rsidR="002268FF" w:rsidRDefault="00FD1900" w:rsidP="00F7021F">
      <w:pPr>
        <w:rPr>
          <w:lang w:eastAsia="en-US"/>
        </w:rPr>
      </w:pPr>
      <w:r>
        <w:rPr>
          <w:lang w:eastAsia="en-US"/>
        </w:rPr>
        <w:t xml:space="preserve">Der Begriff </w:t>
      </w:r>
      <w:r w:rsidR="00F7021F" w:rsidRPr="00F7021F">
        <w:rPr>
          <w:i/>
          <w:lang w:eastAsia="en-US"/>
        </w:rPr>
        <w:t>Sniffing</w:t>
      </w:r>
      <w:r w:rsidR="00F7021F">
        <w:rPr>
          <w:lang w:eastAsia="en-US"/>
        </w:rPr>
        <w:t xml:space="preserve"> stammt aus dem englischen und bedeutet übersetzt </w:t>
      </w:r>
      <w:r w:rsidR="00F7021F" w:rsidRPr="007D26C4">
        <w:rPr>
          <w:lang w:eastAsia="en-US"/>
        </w:rPr>
        <w:t>s</w:t>
      </w:r>
      <w:r w:rsidR="00F7021F">
        <w:rPr>
          <w:lang w:eastAsia="en-US"/>
        </w:rPr>
        <w:t>chnüffeln.</w:t>
      </w:r>
    </w:p>
    <w:p w14:paraId="50648818" w14:textId="352F0E8D" w:rsidR="00F7021F" w:rsidRDefault="00F7021F" w:rsidP="00F7021F">
      <w:pPr>
        <w:rPr>
          <w:lang w:eastAsia="en-US"/>
        </w:rPr>
      </w:pPr>
      <w:r>
        <w:rPr>
          <w:lang w:eastAsia="en-US"/>
        </w:rPr>
        <w:t xml:space="preserve">Mit Hilfe eines </w:t>
      </w:r>
      <w:r w:rsidR="002268FF">
        <w:rPr>
          <w:lang w:eastAsia="en-US"/>
        </w:rPr>
        <w:t>Tools der Netzwerkanalyse</w:t>
      </w:r>
      <w:r>
        <w:rPr>
          <w:lang w:eastAsia="en-US"/>
        </w:rPr>
        <w:t xml:space="preserve">, welches als ein </w:t>
      </w:r>
      <w:r w:rsidRPr="00F7021F">
        <w:rPr>
          <w:i/>
          <w:lang w:eastAsia="en-US"/>
        </w:rPr>
        <w:t>Sniffer</w:t>
      </w:r>
      <w:r>
        <w:rPr>
          <w:lang w:eastAsia="en-US"/>
        </w:rPr>
        <w:t xml:space="preserve"> bezeichnet wird, </w:t>
      </w:r>
      <w:r w:rsidR="00FD1900">
        <w:rPr>
          <w:lang w:eastAsia="en-US"/>
        </w:rPr>
        <w:t>ist</w:t>
      </w:r>
      <w:r>
        <w:rPr>
          <w:lang w:eastAsia="en-US"/>
        </w:rPr>
        <w:t xml:space="preserve"> das „Sniffen“ </w:t>
      </w:r>
      <w:r w:rsidR="00FD1900">
        <w:rPr>
          <w:lang w:eastAsia="en-US"/>
        </w:rPr>
        <w:t>möglich</w:t>
      </w:r>
      <w:r w:rsidR="002268FF">
        <w:rPr>
          <w:lang w:eastAsia="en-US"/>
        </w:rPr>
        <w:t>. Dies bedeutet unter anderem, dass der</w:t>
      </w:r>
      <w:r>
        <w:rPr>
          <w:lang w:eastAsia="en-US"/>
        </w:rPr>
        <w:t xml:space="preserve"> Datenverkehr eines Netzwerks auf Abnormitäten und potenziellen Gefahren </w:t>
      </w:r>
      <w:r w:rsidR="002268FF">
        <w:rPr>
          <w:lang w:eastAsia="en-US"/>
        </w:rPr>
        <w:t>überprüft werden kann</w:t>
      </w:r>
      <w:r>
        <w:rPr>
          <w:lang w:eastAsia="en-US"/>
        </w:rPr>
        <w:t>.</w:t>
      </w:r>
      <w:r w:rsidR="002268FF">
        <w:rPr>
          <w:lang w:eastAsia="en-US"/>
        </w:rPr>
        <w:t xml:space="preserve"> </w:t>
      </w:r>
      <w:r>
        <w:rPr>
          <w:lang w:eastAsia="en-US"/>
        </w:rPr>
        <w:t>In Detail kann jedes übertragene Paket gelesen werden, Information der Quelle von Paketen und Zielort der Pakete festgestellt werden.</w:t>
      </w:r>
      <w:r w:rsidR="002268FF">
        <w:rPr>
          <w:lang w:eastAsia="en-US"/>
        </w:rPr>
        <w:t xml:space="preserve"> </w:t>
      </w:r>
      <w:r>
        <w:t>Beispielweise kann man mit einem Sniffer Passwörter oder andere Daten auskundschaften.</w:t>
      </w:r>
    </w:p>
    <w:p w14:paraId="3BC5E25A" w14:textId="77777777" w:rsidR="00F7021F" w:rsidRDefault="00F7021F" w:rsidP="00F7021F"/>
    <w:p w14:paraId="3189642C" w14:textId="77777777" w:rsidR="00F7021F" w:rsidRDefault="00F7021F" w:rsidP="00F7021F"/>
    <w:p w14:paraId="0909400E" w14:textId="77777777" w:rsidR="00A865BE" w:rsidRPr="00656F09" w:rsidRDefault="00A865BE" w:rsidP="00F7021F">
      <w:pPr>
        <w:rPr>
          <w:b/>
          <w:i/>
          <w:sz w:val="28"/>
          <w:szCs w:val="28"/>
        </w:rPr>
      </w:pPr>
    </w:p>
    <w:p w14:paraId="7ED4BEC7" w14:textId="51E466E7" w:rsidR="00F7021F" w:rsidRPr="00A865BE" w:rsidRDefault="00A865BE" w:rsidP="00F7021F">
      <w:pPr>
        <w:rPr>
          <w:b/>
          <w:i/>
          <w:sz w:val="28"/>
          <w:szCs w:val="28"/>
        </w:rPr>
      </w:pPr>
      <w:r w:rsidRPr="00A865BE">
        <w:rPr>
          <w:b/>
          <w:i/>
          <w:sz w:val="28"/>
          <w:szCs w:val="28"/>
        </w:rPr>
        <w:t>Virtual Private Network</w:t>
      </w:r>
    </w:p>
    <w:p w14:paraId="42A7CD7B" w14:textId="77777777" w:rsidR="00F7021F" w:rsidRDefault="00F7021F" w:rsidP="00F7021F"/>
    <w:p w14:paraId="5FECF85F" w14:textId="77777777" w:rsidR="00674834" w:rsidRPr="00A865BE" w:rsidRDefault="00674834" w:rsidP="00F7021F"/>
    <w:p w14:paraId="7EB43C96" w14:textId="3D1170C6" w:rsidR="00F7021F" w:rsidRDefault="00F7021F" w:rsidP="00F7021F">
      <w:r>
        <w:t>Virtual Private Network (</w:t>
      </w:r>
      <w:r w:rsidR="00FD1900" w:rsidRPr="00FD1900">
        <w:rPr>
          <w:i/>
        </w:rPr>
        <w:t xml:space="preserve">kurz: </w:t>
      </w:r>
      <w:r w:rsidRPr="00FD1900">
        <w:rPr>
          <w:i/>
        </w:rPr>
        <w:t>VPN</w:t>
      </w:r>
      <w:r>
        <w:t>) ist eine Verschlüsselung, die es ermöglicht eine Verbindung über einen VPN-Server zu einem privaten Netzwerk</w:t>
      </w:r>
      <w:r w:rsidR="00BA15C9">
        <w:t xml:space="preserve"> in Echtzeit</w:t>
      </w:r>
      <w:r>
        <w:t xml:space="preserve"> herzustellen. Dabei ist der Ort von dem man sich Ver</w:t>
      </w:r>
      <w:r w:rsidR="00FD1900">
        <w:t>binden möchte völlig irrelevant. Demzufolge</w:t>
      </w:r>
      <w:r>
        <w:t xml:space="preserve"> </w:t>
      </w:r>
      <w:r w:rsidR="00FD1900">
        <w:t>ist</w:t>
      </w:r>
      <w:r>
        <w:t xml:space="preserve"> beispielweise </w:t>
      </w:r>
      <w:r w:rsidR="00FD1900">
        <w:t>die Verbindung vom einem Rechner, welches</w:t>
      </w:r>
      <w:r w:rsidR="001C6805">
        <w:t xml:space="preserve"> sich</w:t>
      </w:r>
      <w:r w:rsidR="00FD1900">
        <w:t xml:space="preserve"> in </w:t>
      </w:r>
      <w:r w:rsidR="001C6805">
        <w:t>einem anderen Ort</w:t>
      </w:r>
      <w:r w:rsidR="00FD1900">
        <w:t xml:space="preserve"> </w:t>
      </w:r>
      <w:r w:rsidR="001C6805">
        <w:t xml:space="preserve">befindet als das </w:t>
      </w:r>
      <w:r w:rsidR="00FD1900">
        <w:t>Unternehmensnetzwerk</w:t>
      </w:r>
      <w:r w:rsidR="001C6805">
        <w:t xml:space="preserve">, zum </w:t>
      </w:r>
      <w:r>
        <w:t xml:space="preserve">Unternehmensnetzwerk </w:t>
      </w:r>
      <w:r w:rsidR="001C6805">
        <w:t xml:space="preserve">realisierbar. </w:t>
      </w:r>
      <w:r>
        <w:t xml:space="preserve">Da dies verschlüsselt funktioniert, ist es einem Dritten nicht möglich die </w:t>
      </w:r>
      <w:r w:rsidR="00BA15C9">
        <w:t>übertragenen Informationen</w:t>
      </w:r>
      <w:r>
        <w:t xml:space="preserve"> </w:t>
      </w:r>
      <w:r w:rsidR="00BA15C9">
        <w:t>abzufangen</w:t>
      </w:r>
      <w:r w:rsidR="00A865BE">
        <w:t>.</w:t>
      </w:r>
    </w:p>
    <w:p w14:paraId="429EB67C" w14:textId="77777777" w:rsidR="00BA15C9" w:rsidRDefault="00BA15C9" w:rsidP="00F7021F"/>
    <w:p w14:paraId="3A0EAC18" w14:textId="77777777" w:rsidR="00674834" w:rsidRDefault="00674834" w:rsidP="00F7021F"/>
    <w:p w14:paraId="3733D067" w14:textId="1337B057" w:rsidR="00BA15C9" w:rsidRDefault="00BA15C9" w:rsidP="00656F09">
      <w:pPr>
        <w:pStyle w:val="berschrift2"/>
        <w:rPr>
          <w:lang w:val="en-GB"/>
        </w:rPr>
      </w:pPr>
      <w:r w:rsidRPr="00BA15C9">
        <w:rPr>
          <w:lang w:val="en-GB"/>
        </w:rPr>
        <w:t xml:space="preserve">Exercise 1: Configure and set the networks shown below (figure1 and 2) </w:t>
      </w:r>
    </w:p>
    <w:p w14:paraId="6063B8C0" w14:textId="77777777" w:rsidR="00BA15C9" w:rsidRDefault="00BA15C9" w:rsidP="00BA15C9">
      <w:pPr>
        <w:pStyle w:val="Default"/>
        <w:rPr>
          <w:sz w:val="28"/>
          <w:szCs w:val="28"/>
          <w:lang w:val="en-GB"/>
        </w:rPr>
      </w:pPr>
    </w:p>
    <w:p w14:paraId="14B33541" w14:textId="77777777" w:rsidR="00674834" w:rsidRPr="00BA15C9" w:rsidRDefault="00674834" w:rsidP="00BA15C9">
      <w:pPr>
        <w:pStyle w:val="Default"/>
        <w:rPr>
          <w:sz w:val="28"/>
          <w:szCs w:val="28"/>
          <w:lang w:val="en-GB"/>
        </w:rPr>
      </w:pPr>
    </w:p>
    <w:p w14:paraId="59CEC2C7" w14:textId="1713573A" w:rsidR="00BA15C9" w:rsidRPr="00BA15C9" w:rsidRDefault="00BA15C9" w:rsidP="00BA15C9">
      <w:pPr>
        <w:pStyle w:val="Default"/>
        <w:rPr>
          <w:sz w:val="22"/>
          <w:szCs w:val="22"/>
          <w:lang w:val="en-GB"/>
        </w:rPr>
      </w:pPr>
      <w:r w:rsidRPr="00BA15C9">
        <w:rPr>
          <w:sz w:val="22"/>
          <w:szCs w:val="22"/>
          <w:lang w:val="en-GB"/>
        </w:rPr>
        <w:t xml:space="preserve">a) Please configure the networks depicted on figure 1 and 2. </w:t>
      </w:r>
    </w:p>
    <w:p w14:paraId="540621E5" w14:textId="7E05F331" w:rsidR="00C1099C" w:rsidRDefault="00BA15C9" w:rsidP="00BA15C9">
      <w:pPr>
        <w:pStyle w:val="Default"/>
        <w:rPr>
          <w:b/>
          <w:bCs/>
          <w:sz w:val="22"/>
          <w:szCs w:val="22"/>
          <w:lang w:val="en-GB"/>
        </w:rPr>
      </w:pPr>
      <w:r w:rsidRPr="00BA15C9">
        <w:rPr>
          <w:sz w:val="22"/>
          <w:szCs w:val="22"/>
          <w:lang w:val="en-GB"/>
        </w:rPr>
        <w:t xml:space="preserve">Please scan the Network below( Figure 2) from </w:t>
      </w:r>
      <w:r w:rsidRPr="00BA15C9">
        <w:rPr>
          <w:b/>
          <w:bCs/>
          <w:sz w:val="22"/>
          <w:szCs w:val="22"/>
          <w:lang w:val="en-GB"/>
        </w:rPr>
        <w:t>pnidX-m</w:t>
      </w:r>
      <w:r w:rsidR="001428C8">
        <w:rPr>
          <w:b/>
          <w:bCs/>
          <w:sz w:val="22"/>
          <w:szCs w:val="22"/>
          <w:lang w:val="en-GB"/>
        </w:rPr>
        <w:t xml:space="preserve">id-hh to pnidX-cnt-bln and from </w:t>
      </w:r>
      <w:r w:rsidR="001428C8" w:rsidRPr="001428C8">
        <w:rPr>
          <w:b/>
          <w:bCs/>
          <w:sz w:val="22"/>
          <w:szCs w:val="22"/>
          <w:lang w:val="en-GB"/>
        </w:rPr>
        <w:t>pnidX-cnt-bln to pnidX-mid-hh.</w:t>
      </w:r>
    </w:p>
    <w:p w14:paraId="454F91F7" w14:textId="189F919E" w:rsidR="00833E4E" w:rsidRDefault="00833E4E" w:rsidP="00BA15C9">
      <w:pPr>
        <w:pStyle w:val="Default"/>
        <w:rPr>
          <w:b/>
          <w:bCs/>
          <w:sz w:val="22"/>
          <w:szCs w:val="22"/>
          <w:lang w:val="en-GB"/>
        </w:rPr>
      </w:pPr>
    </w:p>
    <w:p w14:paraId="3CA2088E" w14:textId="77777777" w:rsidR="00833E4E" w:rsidRDefault="00833E4E" w:rsidP="00BA15C9">
      <w:pPr>
        <w:pStyle w:val="Default"/>
        <w:rPr>
          <w:b/>
          <w:bCs/>
          <w:sz w:val="22"/>
          <w:szCs w:val="22"/>
          <w:lang w:val="en-GB"/>
        </w:rPr>
      </w:pPr>
    </w:p>
    <w:p w14:paraId="67286B8F" w14:textId="77777777" w:rsidR="00674834" w:rsidRPr="001428C8" w:rsidRDefault="00674834" w:rsidP="00BA15C9">
      <w:pPr>
        <w:pStyle w:val="Default"/>
        <w:rPr>
          <w:b/>
          <w:bCs/>
          <w:sz w:val="22"/>
          <w:szCs w:val="22"/>
          <w:lang w:val="en-GB"/>
        </w:rPr>
      </w:pPr>
    </w:p>
    <w:p w14:paraId="3B278A09" w14:textId="6A0353C8" w:rsidR="001F3545" w:rsidRDefault="0065542B" w:rsidP="00BA15C9">
      <w:pPr>
        <w:pStyle w:val="Default"/>
        <w:rPr>
          <w:b/>
          <w:bCs/>
          <w:sz w:val="22"/>
          <w:szCs w:val="22"/>
          <w:lang w:val="en-GB"/>
        </w:rPr>
      </w:pPr>
      <w:r>
        <w:rPr>
          <w:noProof/>
        </w:rPr>
        <w:lastRenderedPageBreak/>
        <mc:AlternateContent>
          <mc:Choice Requires="wps">
            <w:drawing>
              <wp:anchor distT="0" distB="0" distL="114300" distR="114300" simplePos="0" relativeHeight="251778048" behindDoc="1" locked="0" layoutInCell="1" allowOverlap="1" wp14:anchorId="22F1DB02" wp14:editId="297777F7">
                <wp:simplePos x="0" y="0"/>
                <wp:positionH relativeFrom="column">
                  <wp:posOffset>52705</wp:posOffset>
                </wp:positionH>
                <wp:positionV relativeFrom="paragraph">
                  <wp:posOffset>2971800</wp:posOffset>
                </wp:positionV>
                <wp:extent cx="2019300" cy="635"/>
                <wp:effectExtent l="0" t="0" r="0" b="0"/>
                <wp:wrapTight wrapText="bothSides">
                  <wp:wrapPolygon edited="0">
                    <wp:start x="0" y="0"/>
                    <wp:lineTo x="0" y="21600"/>
                    <wp:lineTo x="21600" y="21600"/>
                    <wp:lineTo x="21600" y="0"/>
                  </wp:wrapPolygon>
                </wp:wrapTight>
                <wp:docPr id="354" name="Textfeld 354"/>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a:effectLst/>
                      </wps:spPr>
                      <wps:txbx>
                        <w:txbxContent>
                          <w:p w14:paraId="62072004" w14:textId="57322C62" w:rsidR="007C60AB" w:rsidRPr="003D27FC" w:rsidRDefault="007C60AB" w:rsidP="0065542B">
                            <w:pPr>
                              <w:pStyle w:val="Beschriftung"/>
                              <w:rPr>
                                <w:rFonts w:ascii="Arial" w:eastAsiaTheme="minorHAnsi" w:hAnsi="Arial" w:cs="Arial"/>
                                <w:noProof/>
                                <w:color w:val="000000"/>
                                <w:sz w:val="24"/>
                                <w:szCs w:val="24"/>
                                <w:lang w:eastAsia="en-US"/>
                              </w:rPr>
                            </w:pPr>
                            <w:r>
                              <w:t>Abbildung 159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1DB02" id="Textfeld 354" o:spid="_x0000_s1077" type="#_x0000_t202" style="position:absolute;margin-left:4.15pt;margin-top:234pt;width:159pt;height:.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" stroked="f">
                <v:textbox style="mso-fit-shape-to-text:t" inset="0,0,0,0">
                  <w:txbxContent>
                    <w:p w14:paraId="62072004" w14:textId="57322C62" w:rsidR="007C60AB" w:rsidRPr="003D27FC" w:rsidRDefault="007C60AB" w:rsidP="0065542B">
                      <w:pPr>
                        <w:pStyle w:val="Beschriftung"/>
                        <w:rPr>
                          <w:rFonts w:ascii="Arial" w:eastAsiaTheme="minorHAnsi" w:hAnsi="Arial" w:cs="Arial"/>
                          <w:noProof/>
                          <w:color w:val="000000"/>
                          <w:sz w:val="24"/>
                          <w:szCs w:val="24"/>
                          <w:lang w:eastAsia="en-US"/>
                        </w:rPr>
                      </w:pPr>
                      <w:r>
                        <w:t>Abbildung 159</w:t>
                      </w:r>
                    </w:p>
                  </w:txbxContent>
                </v:textbox>
                <w10:wrap type="tight"/>
              </v:shape>
            </w:pict>
          </mc:Fallback>
        </mc:AlternateContent>
      </w:r>
      <w:r w:rsidR="001F3545">
        <w:rPr>
          <w:noProof/>
        </w:rPr>
        <w:drawing>
          <wp:anchor distT="0" distB="0" distL="114300" distR="114300" simplePos="0" relativeHeight="251776000" behindDoc="1" locked="0" layoutInCell="1" allowOverlap="1" wp14:anchorId="121A12D2" wp14:editId="74BCF7C9">
            <wp:simplePos x="0" y="0"/>
            <wp:positionH relativeFrom="column">
              <wp:posOffset>1861820</wp:posOffset>
            </wp:positionH>
            <wp:positionV relativeFrom="paragraph">
              <wp:posOffset>165735</wp:posOffset>
            </wp:positionV>
            <wp:extent cx="4600575" cy="4699000"/>
            <wp:effectExtent l="0" t="0" r="9525" b="6350"/>
            <wp:wrapTight wrapText="bothSides">
              <wp:wrapPolygon edited="0">
                <wp:start x="0" y="0"/>
                <wp:lineTo x="0" y="21542"/>
                <wp:lineTo x="21555" y="21542"/>
                <wp:lineTo x="21555" y="0"/>
                <wp:lineTo x="0" y="0"/>
              </wp:wrapPolygon>
            </wp:wrapTight>
            <wp:docPr id="351" name="Grafik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00575" cy="4699000"/>
                    </a:xfrm>
                    <a:prstGeom prst="rect">
                      <a:avLst/>
                    </a:prstGeom>
                  </pic:spPr>
                </pic:pic>
              </a:graphicData>
            </a:graphic>
            <wp14:sizeRelH relativeFrom="page">
              <wp14:pctWidth>0</wp14:pctWidth>
            </wp14:sizeRelH>
            <wp14:sizeRelV relativeFrom="page">
              <wp14:pctHeight>0</wp14:pctHeight>
            </wp14:sizeRelV>
          </wp:anchor>
        </w:drawing>
      </w:r>
      <w:r w:rsidR="001F3545">
        <w:rPr>
          <w:noProof/>
        </w:rPr>
        <w:drawing>
          <wp:anchor distT="0" distB="0" distL="114300" distR="114300" simplePos="0" relativeHeight="251774976" behindDoc="1" locked="0" layoutInCell="1" allowOverlap="1" wp14:anchorId="3D17500C" wp14:editId="4DE7B874">
            <wp:simplePos x="0" y="0"/>
            <wp:positionH relativeFrom="column">
              <wp:posOffset>-4445</wp:posOffset>
            </wp:positionH>
            <wp:positionV relativeFrom="paragraph">
              <wp:posOffset>166370</wp:posOffset>
            </wp:positionV>
            <wp:extent cx="2019300" cy="2809240"/>
            <wp:effectExtent l="0" t="0" r="0" b="0"/>
            <wp:wrapTight wrapText="bothSides">
              <wp:wrapPolygon edited="0">
                <wp:start x="0" y="0"/>
                <wp:lineTo x="0" y="21385"/>
                <wp:lineTo x="21396" y="21385"/>
                <wp:lineTo x="21396" y="0"/>
                <wp:lineTo x="0" y="0"/>
              </wp:wrapPolygon>
            </wp:wrapTight>
            <wp:docPr id="350" name="Grafik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19300" cy="2809240"/>
                    </a:xfrm>
                    <a:prstGeom prst="rect">
                      <a:avLst/>
                    </a:prstGeom>
                  </pic:spPr>
                </pic:pic>
              </a:graphicData>
            </a:graphic>
            <wp14:sizeRelH relativeFrom="page">
              <wp14:pctWidth>0</wp14:pctWidth>
            </wp14:sizeRelH>
            <wp14:sizeRelV relativeFrom="page">
              <wp14:pctHeight>0</wp14:pctHeight>
            </wp14:sizeRelV>
          </wp:anchor>
        </w:drawing>
      </w:r>
    </w:p>
    <w:p w14:paraId="1579E12B" w14:textId="0767B6C7" w:rsidR="00BA15C9" w:rsidRDefault="00BA15C9" w:rsidP="001F3545">
      <w:pPr>
        <w:pStyle w:val="Default"/>
        <w:rPr>
          <w:lang w:val="en-GB"/>
        </w:rPr>
      </w:pPr>
    </w:p>
    <w:p w14:paraId="601EFB5A" w14:textId="7A58DF1B" w:rsidR="001F3545" w:rsidRDefault="001F3545" w:rsidP="001F3545">
      <w:pPr>
        <w:pStyle w:val="Default"/>
        <w:rPr>
          <w:lang w:val="en-GB"/>
        </w:rPr>
      </w:pPr>
    </w:p>
    <w:p w14:paraId="57543BC6" w14:textId="4CDD4BAB" w:rsidR="001F3545" w:rsidRDefault="001F3545" w:rsidP="001F3545">
      <w:pPr>
        <w:pStyle w:val="Default"/>
        <w:rPr>
          <w:lang w:val="en-GB"/>
        </w:rPr>
      </w:pPr>
    </w:p>
    <w:p w14:paraId="55860660" w14:textId="77777777" w:rsidR="001F3545" w:rsidRDefault="001F3545" w:rsidP="001F3545">
      <w:pPr>
        <w:pStyle w:val="Default"/>
        <w:rPr>
          <w:lang w:val="en-GB"/>
        </w:rPr>
      </w:pPr>
    </w:p>
    <w:p w14:paraId="11AF7CDA" w14:textId="324F1D1E" w:rsidR="001F3545" w:rsidRDefault="001F3545" w:rsidP="001F3545">
      <w:pPr>
        <w:pStyle w:val="Default"/>
        <w:rPr>
          <w:lang w:val="en-GB"/>
        </w:rPr>
      </w:pPr>
    </w:p>
    <w:p w14:paraId="145560DC" w14:textId="77777777" w:rsidR="001F3545" w:rsidRDefault="001F3545" w:rsidP="001F3545">
      <w:pPr>
        <w:pStyle w:val="Default"/>
        <w:rPr>
          <w:lang w:val="en-GB"/>
        </w:rPr>
      </w:pPr>
    </w:p>
    <w:p w14:paraId="2A718B19" w14:textId="77777777" w:rsidR="001F3545" w:rsidRDefault="001F3545" w:rsidP="001F3545">
      <w:pPr>
        <w:pStyle w:val="Default"/>
        <w:rPr>
          <w:lang w:val="en-GB"/>
        </w:rPr>
      </w:pPr>
    </w:p>
    <w:p w14:paraId="60F21A3E" w14:textId="77777777" w:rsidR="001F3545" w:rsidRDefault="001F3545" w:rsidP="001F3545">
      <w:pPr>
        <w:pStyle w:val="Default"/>
        <w:rPr>
          <w:lang w:val="en-GB"/>
        </w:rPr>
      </w:pPr>
    </w:p>
    <w:p w14:paraId="42E5A666" w14:textId="0F28BF33" w:rsidR="001F3545" w:rsidRDefault="0065542B" w:rsidP="001F3545">
      <w:pPr>
        <w:pStyle w:val="Default"/>
        <w:rPr>
          <w:lang w:val="en-GB"/>
        </w:rPr>
      </w:pPr>
      <w:r>
        <w:rPr>
          <w:noProof/>
        </w:rPr>
        <mc:AlternateContent>
          <mc:Choice Requires="wps">
            <w:drawing>
              <wp:anchor distT="0" distB="0" distL="114300" distR="114300" simplePos="0" relativeHeight="251780096" behindDoc="1" locked="0" layoutInCell="1" allowOverlap="1" wp14:anchorId="38B68518" wp14:editId="3E003E4D">
                <wp:simplePos x="0" y="0"/>
                <wp:positionH relativeFrom="column">
                  <wp:posOffset>1918970</wp:posOffset>
                </wp:positionH>
                <wp:positionV relativeFrom="paragraph">
                  <wp:posOffset>87630</wp:posOffset>
                </wp:positionV>
                <wp:extent cx="4600575" cy="635"/>
                <wp:effectExtent l="0" t="0" r="0" b="0"/>
                <wp:wrapTight wrapText="bothSides">
                  <wp:wrapPolygon edited="0">
                    <wp:start x="0" y="0"/>
                    <wp:lineTo x="0" y="21600"/>
                    <wp:lineTo x="21600" y="21600"/>
                    <wp:lineTo x="21600" y="0"/>
                  </wp:wrapPolygon>
                </wp:wrapTight>
                <wp:docPr id="355" name="Textfeld 355"/>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a:effectLst/>
                      </wps:spPr>
                      <wps:txbx>
                        <w:txbxContent>
                          <w:p w14:paraId="072B179B" w14:textId="76D49B0C" w:rsidR="007C60AB" w:rsidRPr="00284B52" w:rsidRDefault="007C60AB" w:rsidP="0065542B">
                            <w:pPr>
                              <w:pStyle w:val="Beschriftung"/>
                              <w:rPr>
                                <w:rFonts w:ascii="Arial" w:eastAsiaTheme="minorHAnsi" w:hAnsi="Arial" w:cs="Arial"/>
                                <w:noProof/>
                                <w:color w:val="000000"/>
                                <w:sz w:val="24"/>
                                <w:szCs w:val="24"/>
                                <w:lang w:eastAsia="en-US"/>
                              </w:rPr>
                            </w:pPr>
                            <w:r>
                              <w:t>Abbildung 160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68518" id="Textfeld 355" o:spid="_x0000_s1078" type="#_x0000_t202" style="position:absolute;margin-left:151.1pt;margin-top:6.9pt;width:362.25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" stroked="f">
                <v:textbox style="mso-fit-shape-to-text:t" inset="0,0,0,0">
                  <w:txbxContent>
                    <w:p w14:paraId="072B179B" w14:textId="76D49B0C" w:rsidR="007C60AB" w:rsidRPr="00284B52" w:rsidRDefault="007C60AB" w:rsidP="0065542B">
                      <w:pPr>
                        <w:pStyle w:val="Beschriftung"/>
                        <w:rPr>
                          <w:rFonts w:ascii="Arial" w:eastAsiaTheme="minorHAnsi" w:hAnsi="Arial" w:cs="Arial"/>
                          <w:noProof/>
                          <w:color w:val="000000"/>
                          <w:sz w:val="24"/>
                          <w:szCs w:val="24"/>
                          <w:lang w:eastAsia="en-US"/>
                        </w:rPr>
                      </w:pPr>
                      <w:r>
                        <w:t>Abbildung 160</w:t>
                      </w:r>
                    </w:p>
                  </w:txbxContent>
                </v:textbox>
                <w10:wrap type="tight"/>
              </v:shape>
            </w:pict>
          </mc:Fallback>
        </mc:AlternateContent>
      </w:r>
    </w:p>
    <w:p w14:paraId="2A4CCCF9" w14:textId="1000F0F6" w:rsidR="001F3545" w:rsidRDefault="001F3545" w:rsidP="001F3545">
      <w:pPr>
        <w:pStyle w:val="Default"/>
        <w:rPr>
          <w:lang w:val="en-GB"/>
        </w:rPr>
      </w:pPr>
    </w:p>
    <w:p w14:paraId="66B0288D" w14:textId="494AB185" w:rsidR="001F3545" w:rsidRDefault="001F3545" w:rsidP="001F3545">
      <w:pPr>
        <w:pStyle w:val="Default"/>
        <w:rPr>
          <w:lang w:val="en-GB"/>
        </w:rPr>
      </w:pPr>
    </w:p>
    <w:p w14:paraId="0F10A5FB" w14:textId="3F886FB4" w:rsidR="001F3545" w:rsidRDefault="001F3545" w:rsidP="001F3545">
      <w:pPr>
        <w:pStyle w:val="Default"/>
        <w:rPr>
          <w:lang w:val="en-GB"/>
        </w:rPr>
      </w:pPr>
    </w:p>
    <w:p w14:paraId="688B61AA" w14:textId="1A9F0FBF" w:rsidR="005A6095" w:rsidRDefault="001F3545" w:rsidP="001F3545">
      <w:pPr>
        <w:pStyle w:val="Default"/>
      </w:pPr>
      <w:r>
        <w:t>Wie in der Aufgabe gefordert, haben wir die Netze genauso konfiguriert wie in es im Figur 1 und Figur 2 vorgegeben ist.</w:t>
      </w:r>
    </w:p>
    <w:p w14:paraId="323252EC" w14:textId="6B6FE9F1" w:rsidR="001F3545" w:rsidRDefault="001F3545" w:rsidP="001F3545">
      <w:pPr>
        <w:pStyle w:val="Default"/>
      </w:pPr>
    </w:p>
    <w:p w14:paraId="73F68E3E" w14:textId="77777777" w:rsidR="00C66070" w:rsidRDefault="001F3545" w:rsidP="001F3545">
      <w:pPr>
        <w:pStyle w:val="Default"/>
      </w:pPr>
      <w:r>
        <w:t xml:space="preserve">Anschließend </w:t>
      </w:r>
      <w:r w:rsidR="00D23F85">
        <w:t>w</w:t>
      </w:r>
      <w:r w:rsidR="00C66070">
        <w:t>ar es notwendig Z</w:t>
      </w:r>
      <w:r w:rsidR="00D23F85">
        <w:t>enmap auf beiden virtuellen Maschinen (pnid4-mid-hh und pnid4</w:t>
      </w:r>
      <w:r w:rsidR="006F5B79">
        <w:t>-cnlt-bln) zu installieren.</w:t>
      </w:r>
    </w:p>
    <w:p w14:paraId="4378B60C" w14:textId="77777777" w:rsidR="00C66070" w:rsidRDefault="00C66070" w:rsidP="001F3545">
      <w:pPr>
        <w:pStyle w:val="Default"/>
      </w:pPr>
    </w:p>
    <w:p w14:paraId="64791B0A" w14:textId="723EFFF4" w:rsidR="00C66070" w:rsidRDefault="006F5B79" w:rsidP="001F3545">
      <w:pPr>
        <w:pStyle w:val="Default"/>
      </w:pPr>
      <w:r>
        <w:t>Zenmap i</w:t>
      </w:r>
      <w:r w:rsidR="00C66070">
        <w:t>st ein Nmap Sicherheitsscanner – weitere Infos sind bereits auf S. 19 hinterlegt. Für die Installation von Zenmap</w:t>
      </w:r>
      <w:r w:rsidR="00050803">
        <w:t xml:space="preserve"> haben wir </w:t>
      </w:r>
      <w:r w:rsidR="00C66070">
        <w:t>folgendes</w:t>
      </w:r>
      <w:r w:rsidR="00050803">
        <w:t xml:space="preserve"> Kommando </w:t>
      </w:r>
      <w:r w:rsidR="00C66070">
        <w:t>genutzt:</w:t>
      </w:r>
    </w:p>
    <w:p w14:paraId="065EC448" w14:textId="77777777" w:rsidR="00C66070" w:rsidRDefault="00C66070" w:rsidP="001F3545">
      <w:pPr>
        <w:pStyle w:val="Default"/>
      </w:pPr>
    </w:p>
    <w:p w14:paraId="6E9AAC79" w14:textId="150F488B" w:rsidR="00D23F85" w:rsidRPr="00C66070" w:rsidRDefault="00050803" w:rsidP="001F3545">
      <w:pPr>
        <w:pStyle w:val="Default"/>
        <w:rPr>
          <w:b/>
        </w:rPr>
      </w:pPr>
      <w:r w:rsidRPr="00C66070">
        <w:rPr>
          <w:b/>
        </w:rPr>
        <w:t>yum install nmap-frontend</w:t>
      </w:r>
    </w:p>
    <w:p w14:paraId="6EEFD2AE" w14:textId="77777777" w:rsidR="00D23F85" w:rsidRDefault="00D23F85" w:rsidP="001F3545">
      <w:pPr>
        <w:pStyle w:val="Default"/>
      </w:pPr>
    </w:p>
    <w:p w14:paraId="017244C4" w14:textId="77777777" w:rsidR="00D23F85" w:rsidRDefault="00D23F85" w:rsidP="001F3545">
      <w:pPr>
        <w:pStyle w:val="Default"/>
      </w:pPr>
    </w:p>
    <w:p w14:paraId="40143639" w14:textId="3ED79159" w:rsidR="0065542B" w:rsidRDefault="0065542B" w:rsidP="001F3545">
      <w:pPr>
        <w:pStyle w:val="Default"/>
      </w:pPr>
      <w:r>
        <w:rPr>
          <w:noProof/>
        </w:rPr>
        <w:lastRenderedPageBreak/>
        <mc:AlternateContent>
          <mc:Choice Requires="wps">
            <w:drawing>
              <wp:anchor distT="0" distB="0" distL="114300" distR="114300" simplePos="0" relativeHeight="251783168" behindDoc="1" locked="0" layoutInCell="1" allowOverlap="1" wp14:anchorId="63E38629" wp14:editId="4DFA0B85">
                <wp:simplePos x="0" y="0"/>
                <wp:positionH relativeFrom="column">
                  <wp:posOffset>-4445</wp:posOffset>
                </wp:positionH>
                <wp:positionV relativeFrom="paragraph">
                  <wp:posOffset>5394325</wp:posOffset>
                </wp:positionV>
                <wp:extent cx="5594350" cy="635"/>
                <wp:effectExtent l="0" t="0" r="0" b="0"/>
                <wp:wrapTight wrapText="bothSides">
                  <wp:wrapPolygon edited="0">
                    <wp:start x="0" y="0"/>
                    <wp:lineTo x="0" y="21600"/>
                    <wp:lineTo x="21600" y="21600"/>
                    <wp:lineTo x="21600" y="0"/>
                  </wp:wrapPolygon>
                </wp:wrapTight>
                <wp:docPr id="356" name="Textfeld 356"/>
                <wp:cNvGraphicFramePr/>
                <a:graphic xmlns:a="http://schemas.openxmlformats.org/drawingml/2006/main">
                  <a:graphicData uri="http://schemas.microsoft.com/office/word/2010/wordprocessingShape">
                    <wps:wsp>
                      <wps:cNvSpPr txBox="1"/>
                      <wps:spPr>
                        <a:xfrm>
                          <a:off x="0" y="0"/>
                          <a:ext cx="5594350" cy="635"/>
                        </a:xfrm>
                        <a:prstGeom prst="rect">
                          <a:avLst/>
                        </a:prstGeom>
                        <a:solidFill>
                          <a:prstClr val="white"/>
                        </a:solidFill>
                        <a:ln>
                          <a:noFill/>
                        </a:ln>
                        <a:effectLst/>
                      </wps:spPr>
                      <wps:txbx>
                        <w:txbxContent>
                          <w:p w14:paraId="1EF5E65F" w14:textId="0CE296EC" w:rsidR="007C60AB" w:rsidRPr="002B5897" w:rsidRDefault="007C60AB" w:rsidP="0065542B">
                            <w:pPr>
                              <w:pStyle w:val="Beschriftung"/>
                              <w:rPr>
                                <w:rFonts w:ascii="Arial" w:eastAsiaTheme="minorHAnsi" w:hAnsi="Arial" w:cs="Arial"/>
                                <w:noProof/>
                                <w:color w:val="000000"/>
                                <w:sz w:val="24"/>
                                <w:szCs w:val="24"/>
                              </w:rPr>
                            </w:pPr>
                            <w:r>
                              <w:t>Abbildung 161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38629" id="Textfeld 356" o:spid="_x0000_s1079" type="#_x0000_t202" style="position:absolute;margin-left:-.35pt;margin-top:424.75pt;width:440.5pt;height:.05pt;z-index:-25153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" stroked="f">
                <v:textbox style="mso-fit-shape-to-text:t" inset="0,0,0,0">
                  <w:txbxContent>
                    <w:p w14:paraId="1EF5E65F" w14:textId="0CE296EC" w:rsidR="007C60AB" w:rsidRPr="002B5897" w:rsidRDefault="007C60AB" w:rsidP="0065542B">
                      <w:pPr>
                        <w:pStyle w:val="Beschriftung"/>
                        <w:rPr>
                          <w:rFonts w:ascii="Arial" w:eastAsiaTheme="minorHAnsi" w:hAnsi="Arial" w:cs="Arial"/>
                          <w:noProof/>
                          <w:color w:val="000000"/>
                          <w:sz w:val="24"/>
                          <w:szCs w:val="24"/>
                        </w:rPr>
                      </w:pPr>
                      <w:r>
                        <w:t>Abbildung 161</w:t>
                      </w:r>
                    </w:p>
                  </w:txbxContent>
                </v:textbox>
                <w10:wrap type="tight"/>
              </v:shape>
            </w:pict>
          </mc:Fallback>
        </mc:AlternateContent>
      </w:r>
      <w:r w:rsidRPr="0065542B">
        <w:rPr>
          <w:noProof/>
          <w:lang w:eastAsia="de-DE"/>
        </w:rPr>
        <w:drawing>
          <wp:anchor distT="0" distB="0" distL="114300" distR="114300" simplePos="0" relativeHeight="251781120" behindDoc="1" locked="0" layoutInCell="1" allowOverlap="1" wp14:anchorId="7085BA8A" wp14:editId="381E3885">
            <wp:simplePos x="0" y="0"/>
            <wp:positionH relativeFrom="column">
              <wp:posOffset>-4445</wp:posOffset>
            </wp:positionH>
            <wp:positionV relativeFrom="paragraph">
              <wp:posOffset>1905</wp:posOffset>
            </wp:positionV>
            <wp:extent cx="5594350" cy="5388610"/>
            <wp:effectExtent l="0" t="0" r="6350" b="2540"/>
            <wp:wrapTight wrapText="bothSides">
              <wp:wrapPolygon edited="0">
                <wp:start x="0" y="0"/>
                <wp:lineTo x="0" y="21534"/>
                <wp:lineTo x="21551" y="21534"/>
                <wp:lineTo x="21551" y="0"/>
                <wp:lineTo x="0" y="0"/>
              </wp:wrapPolygon>
            </wp:wrapTight>
            <wp:docPr id="353" name="Grafik 353" descr="C:\Users\1st\Desktop\CHEF (Bhaiya) fujitsu\Studium\Netzwerk Infrastruktur\SCREENS ALLES MIT ALLES\screens\Part 5\Installation von zenmap mid-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st\Desktop\CHEF (Bhaiya) fujitsu\Studium\Netzwerk Infrastruktur\SCREENS ALLES MIT ALLES\screens\Part 5\Installation von zenmap mid-h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4350" cy="5388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98F36" w14:textId="77777777" w:rsidR="0065542B" w:rsidRDefault="0065542B" w:rsidP="001F3545">
      <w:pPr>
        <w:pStyle w:val="Default"/>
      </w:pPr>
    </w:p>
    <w:p w14:paraId="2605EB31" w14:textId="03921DC1" w:rsidR="005211E7" w:rsidRDefault="00050803" w:rsidP="001F3545">
      <w:pPr>
        <w:pStyle w:val="Default"/>
      </w:pPr>
      <w:r>
        <w:t xml:space="preserve">Doch wie auf der </w:t>
      </w:r>
      <w:r w:rsidRPr="006750C3">
        <w:rPr>
          <w:i/>
        </w:rPr>
        <w:t xml:space="preserve">Abbildung </w:t>
      </w:r>
      <w:r w:rsidR="0065542B" w:rsidRPr="006750C3">
        <w:rPr>
          <w:i/>
          <w:color w:val="auto"/>
        </w:rPr>
        <w:t>161</w:t>
      </w:r>
      <w:r w:rsidR="0065542B">
        <w:rPr>
          <w:color w:val="auto"/>
        </w:rPr>
        <w:t xml:space="preserve"> </w:t>
      </w:r>
      <w:r w:rsidRPr="0065542B">
        <w:rPr>
          <w:color w:val="auto"/>
        </w:rPr>
        <w:t xml:space="preserve">zu </w:t>
      </w:r>
      <w:r>
        <w:t xml:space="preserve">sehen ist, konnte ein Packet nicht geladen werden. Dieses Packet haben wir dann wie auf </w:t>
      </w:r>
      <w:r w:rsidRPr="00CA4A53">
        <w:rPr>
          <w:i/>
        </w:rPr>
        <w:t xml:space="preserve">Abbildung </w:t>
      </w:r>
      <w:r w:rsidR="0065542B" w:rsidRPr="00CA4A53">
        <w:rPr>
          <w:i/>
          <w:color w:val="auto"/>
        </w:rPr>
        <w:t>162</w:t>
      </w:r>
      <w:r w:rsidRPr="0065542B">
        <w:rPr>
          <w:color w:val="auto"/>
        </w:rPr>
        <w:t xml:space="preserve"> </w:t>
      </w:r>
      <w:r>
        <w:t>explizit installiert</w:t>
      </w:r>
      <w:r w:rsidR="00CA4A53">
        <w:t>, sodass wir Z</w:t>
      </w:r>
      <w:r w:rsidR="0065542B">
        <w:t xml:space="preserve">enmap vollständig </w:t>
      </w:r>
      <w:r w:rsidR="005211E7">
        <w:t>installiert</w:t>
      </w:r>
      <w:r w:rsidR="0065542B">
        <w:t xml:space="preserve"> </w:t>
      </w:r>
      <w:r w:rsidR="001C6805">
        <w:t>haben</w:t>
      </w:r>
      <w:r>
        <w:t>.</w:t>
      </w:r>
    </w:p>
    <w:p w14:paraId="75CAAAA6" w14:textId="77777777" w:rsidR="001428C8" w:rsidRDefault="001428C8" w:rsidP="001F3545">
      <w:pPr>
        <w:pStyle w:val="Default"/>
      </w:pPr>
    </w:p>
    <w:p w14:paraId="79EC3AF4" w14:textId="77777777" w:rsidR="001428C8" w:rsidRDefault="001428C8" w:rsidP="001F3545">
      <w:pPr>
        <w:pStyle w:val="Default"/>
      </w:pPr>
    </w:p>
    <w:p w14:paraId="45394ABD" w14:textId="0E15EE57" w:rsidR="001428C8" w:rsidRDefault="001428C8" w:rsidP="001F3545">
      <w:pPr>
        <w:pStyle w:val="Default"/>
      </w:pPr>
      <w:r>
        <w:rPr>
          <w:noProof/>
        </w:rPr>
        <w:lastRenderedPageBreak/>
        <mc:AlternateContent>
          <mc:Choice Requires="wps">
            <w:drawing>
              <wp:anchor distT="0" distB="0" distL="114300" distR="114300" simplePos="0" relativeHeight="251786240" behindDoc="1" locked="0" layoutInCell="1" allowOverlap="1" wp14:anchorId="4AB9196D" wp14:editId="16246A7D">
                <wp:simplePos x="0" y="0"/>
                <wp:positionH relativeFrom="column">
                  <wp:posOffset>62230</wp:posOffset>
                </wp:positionH>
                <wp:positionV relativeFrom="paragraph">
                  <wp:posOffset>5466715</wp:posOffset>
                </wp:positionV>
                <wp:extent cx="4685030" cy="635"/>
                <wp:effectExtent l="0" t="0" r="0" b="0"/>
                <wp:wrapTight wrapText="bothSides">
                  <wp:wrapPolygon edited="0">
                    <wp:start x="0" y="0"/>
                    <wp:lineTo x="0" y="21600"/>
                    <wp:lineTo x="21600" y="21600"/>
                    <wp:lineTo x="21600" y="0"/>
                  </wp:wrapPolygon>
                </wp:wrapTight>
                <wp:docPr id="358" name="Textfeld 358"/>
                <wp:cNvGraphicFramePr/>
                <a:graphic xmlns:a="http://schemas.openxmlformats.org/drawingml/2006/main">
                  <a:graphicData uri="http://schemas.microsoft.com/office/word/2010/wordprocessingShape">
                    <wps:wsp>
                      <wps:cNvSpPr txBox="1"/>
                      <wps:spPr>
                        <a:xfrm>
                          <a:off x="0" y="0"/>
                          <a:ext cx="4685030" cy="635"/>
                        </a:xfrm>
                        <a:prstGeom prst="rect">
                          <a:avLst/>
                        </a:prstGeom>
                        <a:solidFill>
                          <a:prstClr val="white"/>
                        </a:solidFill>
                        <a:ln>
                          <a:noFill/>
                        </a:ln>
                        <a:effectLst/>
                      </wps:spPr>
                      <wps:txbx>
                        <w:txbxContent>
                          <w:p w14:paraId="2B172167" w14:textId="4654CEDF" w:rsidR="007C60AB" w:rsidRPr="00353182" w:rsidRDefault="007C60AB" w:rsidP="001428C8">
                            <w:pPr>
                              <w:pStyle w:val="Beschriftung"/>
                              <w:rPr>
                                <w:rFonts w:ascii="Arial" w:eastAsiaTheme="minorHAnsi" w:hAnsi="Arial" w:cs="Arial"/>
                                <w:noProof/>
                                <w:color w:val="000000"/>
                                <w:sz w:val="24"/>
                                <w:szCs w:val="24"/>
                              </w:rPr>
                            </w:pPr>
                            <w:r>
                              <w:t>Abbildung 162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9196D" id="Textfeld 358" o:spid="_x0000_s1080" type="#_x0000_t202" style="position:absolute;margin-left:4.9pt;margin-top:430.45pt;width:368.9pt;height:.05pt;z-index:-25153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" stroked="f">
                <v:textbox style="mso-fit-shape-to-text:t" inset="0,0,0,0">
                  <w:txbxContent>
                    <w:p w14:paraId="2B172167" w14:textId="4654CEDF" w:rsidR="007C60AB" w:rsidRPr="00353182" w:rsidRDefault="007C60AB" w:rsidP="001428C8">
                      <w:pPr>
                        <w:pStyle w:val="Beschriftung"/>
                        <w:rPr>
                          <w:rFonts w:ascii="Arial" w:eastAsiaTheme="minorHAnsi" w:hAnsi="Arial" w:cs="Arial"/>
                          <w:noProof/>
                          <w:color w:val="000000"/>
                          <w:sz w:val="24"/>
                          <w:szCs w:val="24"/>
                        </w:rPr>
                      </w:pPr>
                      <w:r>
                        <w:t>Abbildung 162</w:t>
                      </w:r>
                    </w:p>
                  </w:txbxContent>
                </v:textbox>
                <w10:wrap type="tight"/>
              </v:shape>
            </w:pict>
          </mc:Fallback>
        </mc:AlternateContent>
      </w:r>
      <w:r>
        <w:rPr>
          <w:noProof/>
          <w:lang w:eastAsia="de-DE"/>
        </w:rPr>
        <w:drawing>
          <wp:anchor distT="0" distB="0" distL="114300" distR="114300" simplePos="0" relativeHeight="251784192" behindDoc="1" locked="0" layoutInCell="1" allowOverlap="1" wp14:anchorId="0575E115" wp14:editId="4B03E059">
            <wp:simplePos x="0" y="0"/>
            <wp:positionH relativeFrom="column">
              <wp:posOffset>62230</wp:posOffset>
            </wp:positionH>
            <wp:positionV relativeFrom="paragraph">
              <wp:posOffset>0</wp:posOffset>
            </wp:positionV>
            <wp:extent cx="4685030" cy="5391150"/>
            <wp:effectExtent l="0" t="0" r="1270" b="0"/>
            <wp:wrapTight wrapText="bothSides">
              <wp:wrapPolygon edited="0">
                <wp:start x="0" y="0"/>
                <wp:lineTo x="0" y="21524"/>
                <wp:lineTo x="21518" y="21524"/>
                <wp:lineTo x="21518" y="0"/>
                <wp:lineTo x="0" y="0"/>
              </wp:wrapPolygon>
            </wp:wrapTight>
            <wp:docPr id="357" name="Grafik 357" descr="C:\Users\1st\Desktop\CHEF (Bhaiya) fujitsu\Studium\Netzwerk Infrastruktur\SCREENS ALLES MIT ALLES\screens\Part 5\Installation von zenmap mid-hh alles d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st\Desktop\CHEF (Bhaiya) fujitsu\Studium\Netzwerk Infrastruktur\SCREENS ALLES MIT ALLES\screens\Part 5\Installation von zenmap mid-hh alles dr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5030" cy="539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AA2960" w14:textId="77777777" w:rsidR="001428C8" w:rsidRPr="001428C8" w:rsidRDefault="001428C8" w:rsidP="001428C8">
      <w:pPr>
        <w:rPr>
          <w:lang w:eastAsia="en-US"/>
        </w:rPr>
      </w:pPr>
    </w:p>
    <w:p w14:paraId="6A1CF178" w14:textId="77777777" w:rsidR="001428C8" w:rsidRPr="001428C8" w:rsidRDefault="001428C8" w:rsidP="001428C8">
      <w:pPr>
        <w:rPr>
          <w:lang w:eastAsia="en-US"/>
        </w:rPr>
      </w:pPr>
    </w:p>
    <w:p w14:paraId="07304704" w14:textId="77777777" w:rsidR="001428C8" w:rsidRPr="001428C8" w:rsidRDefault="001428C8" w:rsidP="001428C8">
      <w:pPr>
        <w:rPr>
          <w:lang w:eastAsia="en-US"/>
        </w:rPr>
      </w:pPr>
    </w:p>
    <w:p w14:paraId="2BB3CAB8" w14:textId="77777777" w:rsidR="001428C8" w:rsidRPr="001428C8" w:rsidRDefault="001428C8" w:rsidP="001428C8">
      <w:pPr>
        <w:rPr>
          <w:lang w:eastAsia="en-US"/>
        </w:rPr>
      </w:pPr>
    </w:p>
    <w:p w14:paraId="394CB6B7" w14:textId="77777777" w:rsidR="001428C8" w:rsidRPr="001428C8" w:rsidRDefault="001428C8" w:rsidP="001428C8">
      <w:pPr>
        <w:rPr>
          <w:lang w:eastAsia="en-US"/>
        </w:rPr>
      </w:pPr>
    </w:p>
    <w:p w14:paraId="5BAEFB5C" w14:textId="77777777" w:rsidR="001428C8" w:rsidRPr="001428C8" w:rsidRDefault="001428C8" w:rsidP="001428C8">
      <w:pPr>
        <w:rPr>
          <w:lang w:eastAsia="en-US"/>
        </w:rPr>
      </w:pPr>
    </w:p>
    <w:p w14:paraId="57EA6E8C" w14:textId="77777777" w:rsidR="001428C8" w:rsidRPr="001428C8" w:rsidRDefault="001428C8" w:rsidP="001428C8">
      <w:pPr>
        <w:rPr>
          <w:lang w:eastAsia="en-US"/>
        </w:rPr>
      </w:pPr>
    </w:p>
    <w:p w14:paraId="28A30187" w14:textId="77777777" w:rsidR="001428C8" w:rsidRPr="001428C8" w:rsidRDefault="001428C8" w:rsidP="001428C8">
      <w:pPr>
        <w:rPr>
          <w:lang w:eastAsia="en-US"/>
        </w:rPr>
      </w:pPr>
    </w:p>
    <w:p w14:paraId="5C1D9135" w14:textId="77777777" w:rsidR="001428C8" w:rsidRPr="001428C8" w:rsidRDefault="001428C8" w:rsidP="001428C8">
      <w:pPr>
        <w:rPr>
          <w:lang w:eastAsia="en-US"/>
        </w:rPr>
      </w:pPr>
    </w:p>
    <w:p w14:paraId="5DCA84FA" w14:textId="77777777" w:rsidR="001428C8" w:rsidRPr="001428C8" w:rsidRDefault="001428C8" w:rsidP="001428C8">
      <w:pPr>
        <w:rPr>
          <w:lang w:eastAsia="en-US"/>
        </w:rPr>
      </w:pPr>
    </w:p>
    <w:p w14:paraId="1891CFC2" w14:textId="77777777" w:rsidR="001428C8" w:rsidRPr="001428C8" w:rsidRDefault="001428C8" w:rsidP="001428C8">
      <w:pPr>
        <w:rPr>
          <w:lang w:eastAsia="en-US"/>
        </w:rPr>
      </w:pPr>
    </w:p>
    <w:p w14:paraId="0F602981" w14:textId="77777777" w:rsidR="001428C8" w:rsidRPr="001428C8" w:rsidRDefault="001428C8" w:rsidP="001428C8">
      <w:pPr>
        <w:rPr>
          <w:lang w:eastAsia="en-US"/>
        </w:rPr>
      </w:pPr>
    </w:p>
    <w:p w14:paraId="5ED472B9" w14:textId="77777777" w:rsidR="001428C8" w:rsidRPr="001428C8" w:rsidRDefault="001428C8" w:rsidP="001428C8">
      <w:pPr>
        <w:rPr>
          <w:lang w:eastAsia="en-US"/>
        </w:rPr>
      </w:pPr>
    </w:p>
    <w:p w14:paraId="5DA05879" w14:textId="77777777" w:rsidR="001428C8" w:rsidRPr="001428C8" w:rsidRDefault="001428C8" w:rsidP="001428C8">
      <w:pPr>
        <w:rPr>
          <w:lang w:eastAsia="en-US"/>
        </w:rPr>
      </w:pPr>
    </w:p>
    <w:p w14:paraId="1C5D55D5" w14:textId="77777777" w:rsidR="001428C8" w:rsidRPr="001428C8" w:rsidRDefault="001428C8" w:rsidP="001428C8">
      <w:pPr>
        <w:rPr>
          <w:lang w:eastAsia="en-US"/>
        </w:rPr>
      </w:pPr>
    </w:p>
    <w:p w14:paraId="353E1F6F" w14:textId="77777777" w:rsidR="001428C8" w:rsidRPr="001428C8" w:rsidRDefault="001428C8" w:rsidP="001428C8">
      <w:pPr>
        <w:rPr>
          <w:lang w:eastAsia="en-US"/>
        </w:rPr>
      </w:pPr>
    </w:p>
    <w:p w14:paraId="1F7BCFB6" w14:textId="77777777" w:rsidR="001428C8" w:rsidRPr="001428C8" w:rsidRDefault="001428C8" w:rsidP="001428C8">
      <w:pPr>
        <w:rPr>
          <w:lang w:eastAsia="en-US"/>
        </w:rPr>
      </w:pPr>
    </w:p>
    <w:p w14:paraId="79318EAE" w14:textId="77777777" w:rsidR="001428C8" w:rsidRPr="001428C8" w:rsidRDefault="001428C8" w:rsidP="001428C8">
      <w:pPr>
        <w:rPr>
          <w:lang w:eastAsia="en-US"/>
        </w:rPr>
      </w:pPr>
    </w:p>
    <w:p w14:paraId="73EDA41D" w14:textId="77777777" w:rsidR="001428C8" w:rsidRPr="001428C8" w:rsidRDefault="001428C8" w:rsidP="001428C8">
      <w:pPr>
        <w:rPr>
          <w:lang w:eastAsia="en-US"/>
        </w:rPr>
      </w:pPr>
    </w:p>
    <w:p w14:paraId="584F5379" w14:textId="77777777" w:rsidR="001428C8" w:rsidRPr="001428C8" w:rsidRDefault="001428C8" w:rsidP="001428C8">
      <w:pPr>
        <w:rPr>
          <w:lang w:eastAsia="en-US"/>
        </w:rPr>
      </w:pPr>
    </w:p>
    <w:p w14:paraId="64B62154" w14:textId="77777777" w:rsidR="001428C8" w:rsidRPr="001428C8" w:rsidRDefault="001428C8" w:rsidP="001428C8">
      <w:pPr>
        <w:rPr>
          <w:lang w:eastAsia="en-US"/>
        </w:rPr>
      </w:pPr>
    </w:p>
    <w:p w14:paraId="6465F5EF" w14:textId="77777777" w:rsidR="001428C8" w:rsidRPr="001428C8" w:rsidRDefault="001428C8" w:rsidP="001428C8">
      <w:pPr>
        <w:rPr>
          <w:lang w:eastAsia="en-US"/>
        </w:rPr>
      </w:pPr>
    </w:p>
    <w:p w14:paraId="1B461BB0" w14:textId="77777777" w:rsidR="001428C8" w:rsidRPr="001428C8" w:rsidRDefault="001428C8" w:rsidP="001428C8">
      <w:pPr>
        <w:rPr>
          <w:lang w:eastAsia="en-US"/>
        </w:rPr>
      </w:pPr>
    </w:p>
    <w:p w14:paraId="1A5F1D0A" w14:textId="77777777" w:rsidR="001428C8" w:rsidRPr="001428C8" w:rsidRDefault="001428C8" w:rsidP="001428C8">
      <w:pPr>
        <w:rPr>
          <w:lang w:eastAsia="en-US"/>
        </w:rPr>
      </w:pPr>
    </w:p>
    <w:p w14:paraId="1BDF4477" w14:textId="77777777" w:rsidR="001428C8" w:rsidRPr="001428C8" w:rsidRDefault="001428C8" w:rsidP="001428C8">
      <w:pPr>
        <w:rPr>
          <w:lang w:eastAsia="en-US"/>
        </w:rPr>
      </w:pPr>
    </w:p>
    <w:p w14:paraId="740359FD" w14:textId="77777777" w:rsidR="001428C8" w:rsidRPr="001428C8" w:rsidRDefault="001428C8" w:rsidP="001428C8">
      <w:pPr>
        <w:rPr>
          <w:lang w:eastAsia="en-US"/>
        </w:rPr>
      </w:pPr>
    </w:p>
    <w:p w14:paraId="7F12AAC4" w14:textId="77777777" w:rsidR="001428C8" w:rsidRPr="001428C8" w:rsidRDefault="001428C8" w:rsidP="001428C8">
      <w:pPr>
        <w:rPr>
          <w:lang w:eastAsia="en-US"/>
        </w:rPr>
      </w:pPr>
    </w:p>
    <w:p w14:paraId="24D31AFA" w14:textId="77777777" w:rsidR="001428C8" w:rsidRPr="001428C8" w:rsidRDefault="001428C8" w:rsidP="001428C8">
      <w:pPr>
        <w:rPr>
          <w:lang w:eastAsia="en-US"/>
        </w:rPr>
      </w:pPr>
    </w:p>
    <w:p w14:paraId="1DDFC356" w14:textId="77777777" w:rsidR="001428C8" w:rsidRPr="001428C8" w:rsidRDefault="001428C8" w:rsidP="001428C8">
      <w:pPr>
        <w:rPr>
          <w:lang w:eastAsia="en-US"/>
        </w:rPr>
      </w:pPr>
    </w:p>
    <w:p w14:paraId="676FBA35" w14:textId="77777777" w:rsidR="001428C8" w:rsidRPr="001428C8" w:rsidRDefault="001428C8" w:rsidP="001428C8">
      <w:pPr>
        <w:rPr>
          <w:lang w:eastAsia="en-US"/>
        </w:rPr>
      </w:pPr>
    </w:p>
    <w:p w14:paraId="0499A78E" w14:textId="77777777" w:rsidR="001428C8" w:rsidRPr="001428C8" w:rsidRDefault="001428C8" w:rsidP="001428C8">
      <w:pPr>
        <w:rPr>
          <w:lang w:eastAsia="en-US"/>
        </w:rPr>
      </w:pPr>
    </w:p>
    <w:p w14:paraId="7A654A88" w14:textId="15BD95A8" w:rsidR="001428C8" w:rsidRDefault="001428C8" w:rsidP="001428C8">
      <w:pPr>
        <w:rPr>
          <w:lang w:eastAsia="en-US"/>
        </w:rPr>
      </w:pPr>
    </w:p>
    <w:p w14:paraId="4347354F" w14:textId="77777777" w:rsidR="00050803" w:rsidRDefault="00050803" w:rsidP="001428C8">
      <w:pPr>
        <w:rPr>
          <w:lang w:eastAsia="en-US"/>
        </w:rPr>
      </w:pPr>
    </w:p>
    <w:p w14:paraId="1DD4DDFC" w14:textId="77777777" w:rsidR="001428C8" w:rsidRDefault="001428C8" w:rsidP="001428C8">
      <w:pPr>
        <w:rPr>
          <w:lang w:eastAsia="en-US"/>
        </w:rPr>
      </w:pPr>
    </w:p>
    <w:p w14:paraId="540437ED" w14:textId="501EF825" w:rsidR="008602FB" w:rsidRPr="001C6805" w:rsidRDefault="001428C8" w:rsidP="001428C8">
      <w:pPr>
        <w:rPr>
          <w:bCs/>
        </w:rPr>
      </w:pPr>
      <w:r w:rsidRPr="001C6805">
        <w:rPr>
          <w:lang w:eastAsia="en-US"/>
        </w:rPr>
        <w:t xml:space="preserve">Folglich haben wir wie in der Aufgabe </w:t>
      </w:r>
      <w:r w:rsidR="008602FB" w:rsidRPr="001C6805">
        <w:rPr>
          <w:lang w:eastAsia="en-US"/>
        </w:rPr>
        <w:t xml:space="preserve">das Netz von </w:t>
      </w:r>
      <w:r w:rsidRPr="001C6805">
        <w:rPr>
          <w:b/>
          <w:bCs/>
        </w:rPr>
        <w:t>pnid4</w:t>
      </w:r>
      <w:r w:rsidR="008602FB" w:rsidRPr="001C6805">
        <w:rPr>
          <w:b/>
          <w:bCs/>
        </w:rPr>
        <w:t xml:space="preserve">-mid-hh </w:t>
      </w:r>
      <w:r w:rsidR="008602FB" w:rsidRPr="001C6805">
        <w:rPr>
          <w:bCs/>
        </w:rPr>
        <w:t>nach</w:t>
      </w:r>
      <w:r w:rsidR="008602FB" w:rsidRPr="001C6805">
        <w:rPr>
          <w:b/>
          <w:bCs/>
        </w:rPr>
        <w:t xml:space="preserve"> </w:t>
      </w:r>
      <w:r w:rsidRPr="001C6805">
        <w:rPr>
          <w:b/>
          <w:bCs/>
        </w:rPr>
        <w:t xml:space="preserve">pnid4-cnt-bln </w:t>
      </w:r>
      <w:r w:rsidR="008602FB" w:rsidRPr="001C6805">
        <w:rPr>
          <w:bCs/>
        </w:rPr>
        <w:t>gescannt. Somit sah es für die Figur1 wie folgt aus:</w:t>
      </w:r>
    </w:p>
    <w:p w14:paraId="40E25929" w14:textId="77777777" w:rsidR="008602FB" w:rsidRDefault="008602FB" w:rsidP="001428C8">
      <w:pPr>
        <w:rPr>
          <w:bCs/>
          <w:noProof/>
          <w:sz w:val="22"/>
          <w:szCs w:val="22"/>
        </w:rPr>
      </w:pPr>
    </w:p>
    <w:p w14:paraId="07C968E6" w14:textId="77777777" w:rsidR="008602FB" w:rsidRDefault="008602FB" w:rsidP="001428C8">
      <w:pPr>
        <w:rPr>
          <w:bCs/>
          <w:noProof/>
          <w:sz w:val="22"/>
          <w:szCs w:val="22"/>
        </w:rPr>
      </w:pPr>
    </w:p>
    <w:p w14:paraId="28254C81" w14:textId="77777777" w:rsidR="00D23F85" w:rsidRDefault="008602FB" w:rsidP="00D23F85">
      <w:pPr>
        <w:keepNext/>
      </w:pPr>
      <w:r>
        <w:rPr>
          <w:bCs/>
          <w:noProof/>
          <w:sz w:val="22"/>
          <w:szCs w:val="22"/>
        </w:rPr>
        <w:lastRenderedPageBreak/>
        <w:drawing>
          <wp:inline distT="0" distB="0" distL="0" distR="0" wp14:anchorId="3CA468B1" wp14:editId="0A511C9B">
            <wp:extent cx="5753100" cy="4343400"/>
            <wp:effectExtent l="0" t="0" r="0" b="0"/>
            <wp:docPr id="361" name="Grafik 361" descr="C:\Users\1st\Desktop\CHEF (Bhaiya) fujitsu\Studium\Netzwerk Infrastruktur\SCREENS ALLES MIT ALLES\screens\Part 5\zenmap scan 10.88.40.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st\Desktop\CHEF (Bhaiya) fujitsu\Studium\Netzwerk Infrastruktur\SCREENS ALLES MIT ALLES\screens\Part 5\zenmap scan 10.88.40.9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343400"/>
                    </a:xfrm>
                    <a:prstGeom prst="rect">
                      <a:avLst/>
                    </a:prstGeom>
                    <a:noFill/>
                    <a:ln>
                      <a:noFill/>
                    </a:ln>
                  </pic:spPr>
                </pic:pic>
              </a:graphicData>
            </a:graphic>
          </wp:inline>
        </w:drawing>
      </w:r>
    </w:p>
    <w:p w14:paraId="54CA00BE" w14:textId="294C872E" w:rsidR="008602FB" w:rsidRDefault="00D23F85" w:rsidP="00D23F85">
      <w:pPr>
        <w:pStyle w:val="Beschriftung"/>
        <w:rPr>
          <w:bCs/>
          <w:noProof/>
          <w:sz w:val="22"/>
          <w:szCs w:val="22"/>
        </w:rPr>
      </w:pPr>
      <w:r>
        <w:t>Abbildung 163</w:t>
      </w:r>
    </w:p>
    <w:p w14:paraId="648B53E9" w14:textId="77777777" w:rsidR="008602FB" w:rsidRDefault="008602FB" w:rsidP="001428C8">
      <w:pPr>
        <w:rPr>
          <w:bCs/>
          <w:noProof/>
          <w:sz w:val="22"/>
          <w:szCs w:val="22"/>
        </w:rPr>
      </w:pPr>
    </w:p>
    <w:p w14:paraId="3F649BB3" w14:textId="7C3C5F11" w:rsidR="008602FB" w:rsidRDefault="008602FB" w:rsidP="001428C8">
      <w:pPr>
        <w:rPr>
          <w:bCs/>
          <w:sz w:val="22"/>
          <w:szCs w:val="22"/>
        </w:rPr>
      </w:pPr>
    </w:p>
    <w:p w14:paraId="63D34DFF" w14:textId="2AE9E6C0" w:rsidR="008602FB" w:rsidRDefault="00CA4A53" w:rsidP="001428C8">
      <w:pPr>
        <w:rPr>
          <w:bCs/>
          <w:sz w:val="22"/>
          <w:szCs w:val="22"/>
        </w:rPr>
      </w:pPr>
      <w:r>
        <w:rPr>
          <w:bCs/>
          <w:sz w:val="22"/>
          <w:szCs w:val="22"/>
        </w:rPr>
        <w:t>Im folgendem Screenshot ist das Netz</w:t>
      </w:r>
      <w:r w:rsidR="008602FB">
        <w:rPr>
          <w:bCs/>
          <w:sz w:val="22"/>
          <w:szCs w:val="22"/>
        </w:rPr>
        <w:t xml:space="preserve"> </w:t>
      </w:r>
      <w:r>
        <w:rPr>
          <w:b/>
          <w:bCs/>
          <w:sz w:val="22"/>
          <w:szCs w:val="22"/>
        </w:rPr>
        <w:t xml:space="preserve">pnid4-mid-hh </w:t>
      </w:r>
      <w:r w:rsidRPr="008602FB">
        <w:rPr>
          <w:bCs/>
          <w:sz w:val="22"/>
          <w:szCs w:val="22"/>
        </w:rPr>
        <w:t>nach</w:t>
      </w:r>
      <w:r>
        <w:rPr>
          <w:b/>
          <w:bCs/>
          <w:sz w:val="22"/>
          <w:szCs w:val="22"/>
        </w:rPr>
        <w:t xml:space="preserve"> pnid4-cnt-bln </w:t>
      </w:r>
      <w:r>
        <w:rPr>
          <w:bCs/>
          <w:sz w:val="22"/>
          <w:szCs w:val="22"/>
        </w:rPr>
        <w:t>für Figur 2 gescannt</w:t>
      </w:r>
      <w:r w:rsidR="008602FB">
        <w:rPr>
          <w:bCs/>
          <w:sz w:val="22"/>
          <w:szCs w:val="22"/>
        </w:rPr>
        <w:t>:</w:t>
      </w:r>
    </w:p>
    <w:p w14:paraId="69F3C3A1" w14:textId="77777777" w:rsidR="008602FB" w:rsidRDefault="008602FB" w:rsidP="001428C8">
      <w:pPr>
        <w:rPr>
          <w:bCs/>
          <w:sz w:val="22"/>
          <w:szCs w:val="22"/>
        </w:rPr>
      </w:pPr>
    </w:p>
    <w:p w14:paraId="47A4EB7A" w14:textId="77777777" w:rsidR="008602FB" w:rsidRDefault="008602FB" w:rsidP="001428C8">
      <w:pPr>
        <w:rPr>
          <w:bCs/>
          <w:sz w:val="22"/>
          <w:szCs w:val="22"/>
        </w:rPr>
      </w:pPr>
    </w:p>
    <w:p w14:paraId="614BED32" w14:textId="77777777" w:rsidR="00D23F85" w:rsidRDefault="008602FB" w:rsidP="00D23F85">
      <w:pPr>
        <w:keepNext/>
      </w:pPr>
      <w:r>
        <w:rPr>
          <w:bCs/>
          <w:noProof/>
          <w:sz w:val="22"/>
          <w:szCs w:val="22"/>
        </w:rPr>
        <w:lastRenderedPageBreak/>
        <w:drawing>
          <wp:inline distT="0" distB="0" distL="0" distR="0" wp14:anchorId="0D952634" wp14:editId="52754D17">
            <wp:extent cx="5743575" cy="4286250"/>
            <wp:effectExtent l="0" t="0" r="9525" b="0"/>
            <wp:docPr id="362" name="Grafik 362" descr="C:\Users\1st\Desktop\CHEF (Bhaiya) fujitsu\Studium\Netzwerk Infrastruktur\SCREENS ALLES MIT ALLES\screens\Part 5\zenmap alle netze von figure 2. mid-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st\Desktop\CHEF (Bhaiya) fujitsu\Studium\Netzwerk Infrastruktur\SCREENS ALLES MIT ALLES\screens\Part 5\zenmap alle netze von figure 2. mid-hh.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3575" cy="4286250"/>
                    </a:xfrm>
                    <a:prstGeom prst="rect">
                      <a:avLst/>
                    </a:prstGeom>
                    <a:noFill/>
                    <a:ln>
                      <a:noFill/>
                    </a:ln>
                  </pic:spPr>
                </pic:pic>
              </a:graphicData>
            </a:graphic>
          </wp:inline>
        </w:drawing>
      </w:r>
    </w:p>
    <w:p w14:paraId="64C312AA" w14:textId="4C63148E" w:rsidR="008602FB" w:rsidRDefault="00D23F85" w:rsidP="00D23F85">
      <w:pPr>
        <w:pStyle w:val="Beschriftung"/>
        <w:rPr>
          <w:bCs/>
          <w:sz w:val="22"/>
          <w:szCs w:val="22"/>
        </w:rPr>
      </w:pPr>
      <w:r>
        <w:t>Abbildung 164</w:t>
      </w:r>
    </w:p>
    <w:p w14:paraId="2A173459" w14:textId="77777777" w:rsidR="008602FB" w:rsidRDefault="008602FB" w:rsidP="001428C8">
      <w:pPr>
        <w:rPr>
          <w:bCs/>
          <w:sz w:val="22"/>
          <w:szCs w:val="22"/>
        </w:rPr>
      </w:pPr>
    </w:p>
    <w:p w14:paraId="0C6A4485" w14:textId="77777777" w:rsidR="008602FB" w:rsidRDefault="008602FB" w:rsidP="001428C8">
      <w:pPr>
        <w:rPr>
          <w:bCs/>
          <w:sz w:val="22"/>
          <w:szCs w:val="22"/>
        </w:rPr>
      </w:pPr>
    </w:p>
    <w:p w14:paraId="4890AD66" w14:textId="3F64EFD1" w:rsidR="00850642" w:rsidRDefault="00850642" w:rsidP="00850642">
      <w:pPr>
        <w:tabs>
          <w:tab w:val="left" w:pos="7800"/>
        </w:tabs>
        <w:rPr>
          <w:b/>
          <w:bCs/>
          <w:sz w:val="22"/>
          <w:szCs w:val="22"/>
        </w:rPr>
      </w:pPr>
      <w:r>
        <w:rPr>
          <w:bCs/>
          <w:sz w:val="22"/>
          <w:szCs w:val="22"/>
        </w:rPr>
        <w:t xml:space="preserve">Dasselbe taten wir dann auch für das Netz von </w:t>
      </w:r>
      <w:r>
        <w:rPr>
          <w:b/>
          <w:bCs/>
          <w:sz w:val="22"/>
          <w:szCs w:val="22"/>
        </w:rPr>
        <w:t xml:space="preserve">pnid4-cnt-bln </w:t>
      </w:r>
      <w:r w:rsidRPr="00850642">
        <w:rPr>
          <w:bCs/>
          <w:sz w:val="22"/>
          <w:szCs w:val="22"/>
        </w:rPr>
        <w:t>nach</w:t>
      </w:r>
      <w:r>
        <w:rPr>
          <w:b/>
          <w:bCs/>
          <w:sz w:val="22"/>
          <w:szCs w:val="22"/>
        </w:rPr>
        <w:t xml:space="preserve"> pnid4-mid-hh.</w:t>
      </w:r>
    </w:p>
    <w:p w14:paraId="709CF90A" w14:textId="77777777" w:rsidR="00674834" w:rsidRPr="001428C8" w:rsidRDefault="00674834" w:rsidP="00850642">
      <w:pPr>
        <w:tabs>
          <w:tab w:val="left" w:pos="7800"/>
        </w:tabs>
        <w:rPr>
          <w:lang w:eastAsia="en-US"/>
        </w:rPr>
      </w:pPr>
    </w:p>
    <w:p w14:paraId="1CEA880E" w14:textId="40F753E4" w:rsidR="008602FB" w:rsidRDefault="00674834" w:rsidP="001428C8">
      <w:pPr>
        <w:rPr>
          <w:bCs/>
          <w:sz w:val="22"/>
          <w:szCs w:val="22"/>
        </w:rPr>
      </w:pPr>
      <w:r>
        <w:rPr>
          <w:bCs/>
          <w:sz w:val="22"/>
          <w:szCs w:val="22"/>
        </w:rPr>
        <w:t>Wie Figur 1vorgibt:</w:t>
      </w:r>
    </w:p>
    <w:p w14:paraId="4CB8FCCC" w14:textId="77777777" w:rsidR="00674834" w:rsidRDefault="00674834" w:rsidP="001428C8">
      <w:pPr>
        <w:rPr>
          <w:bCs/>
          <w:sz w:val="22"/>
          <w:szCs w:val="22"/>
        </w:rPr>
      </w:pPr>
    </w:p>
    <w:p w14:paraId="6FC6F639" w14:textId="77777777" w:rsidR="00674834" w:rsidRDefault="00674834" w:rsidP="001428C8">
      <w:pPr>
        <w:rPr>
          <w:bCs/>
          <w:sz w:val="22"/>
          <w:szCs w:val="22"/>
        </w:rPr>
      </w:pPr>
    </w:p>
    <w:p w14:paraId="19BD99E8" w14:textId="77777777" w:rsidR="00D23F85" w:rsidRDefault="00674834" w:rsidP="00D23F85">
      <w:pPr>
        <w:keepNext/>
      </w:pPr>
      <w:r>
        <w:rPr>
          <w:bCs/>
          <w:noProof/>
          <w:sz w:val="22"/>
          <w:szCs w:val="22"/>
        </w:rPr>
        <w:lastRenderedPageBreak/>
        <w:drawing>
          <wp:inline distT="0" distB="0" distL="0" distR="0" wp14:anchorId="6A659EDC" wp14:editId="2E736783">
            <wp:extent cx="5753100" cy="4314825"/>
            <wp:effectExtent l="0" t="0" r="0" b="9525"/>
            <wp:docPr id="363" name="Grafik 363" descr="C:\Users\1st\Desktop\CHEF (Bhaiya) fujitsu\Studium\Netzwerk Infrastruktur\SCREENS ALLES MIT ALLES\screens\Part 5\zenmap scan 10.88.40.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st\Desktop\CHEF (Bhaiya) fujitsu\Studium\Netzwerk Infrastruktur\SCREENS ALLES MIT ALLES\screens\Part 5\zenmap scan 10.88.40.12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25FB9E5E" w14:textId="6CC6F547" w:rsidR="00674834" w:rsidRDefault="00D23F85" w:rsidP="00D23F85">
      <w:pPr>
        <w:pStyle w:val="Beschriftung"/>
        <w:rPr>
          <w:bCs/>
          <w:sz w:val="22"/>
          <w:szCs w:val="22"/>
        </w:rPr>
      </w:pPr>
      <w:r>
        <w:t>Abbildung 165</w:t>
      </w:r>
    </w:p>
    <w:p w14:paraId="3EE0D9ED" w14:textId="77777777" w:rsidR="00674834" w:rsidRDefault="00674834" w:rsidP="001428C8">
      <w:pPr>
        <w:rPr>
          <w:bCs/>
          <w:sz w:val="22"/>
          <w:szCs w:val="22"/>
        </w:rPr>
      </w:pPr>
    </w:p>
    <w:p w14:paraId="2D6C8015" w14:textId="140E950E" w:rsidR="00674834" w:rsidRDefault="00674834" w:rsidP="001428C8">
      <w:pPr>
        <w:rPr>
          <w:bCs/>
          <w:sz w:val="22"/>
          <w:szCs w:val="22"/>
        </w:rPr>
      </w:pPr>
    </w:p>
    <w:p w14:paraId="0E78EC24" w14:textId="59608703" w:rsidR="00674834" w:rsidRDefault="00674834" w:rsidP="001428C8">
      <w:pPr>
        <w:rPr>
          <w:bCs/>
          <w:sz w:val="22"/>
          <w:szCs w:val="22"/>
        </w:rPr>
      </w:pPr>
      <w:r>
        <w:rPr>
          <w:bCs/>
          <w:sz w:val="22"/>
          <w:szCs w:val="22"/>
        </w:rPr>
        <w:t>Wie Figur 2 vorgibt:</w:t>
      </w:r>
    </w:p>
    <w:p w14:paraId="5007E171" w14:textId="77777777" w:rsidR="00674834" w:rsidRDefault="00674834" w:rsidP="001428C8">
      <w:pPr>
        <w:rPr>
          <w:bCs/>
          <w:sz w:val="22"/>
          <w:szCs w:val="22"/>
        </w:rPr>
      </w:pPr>
    </w:p>
    <w:p w14:paraId="78C4D0C1" w14:textId="77777777" w:rsidR="00D23F85" w:rsidRDefault="00674834" w:rsidP="00D23F85">
      <w:pPr>
        <w:keepNext/>
      </w:pPr>
      <w:r>
        <w:rPr>
          <w:bCs/>
          <w:noProof/>
          <w:sz w:val="22"/>
          <w:szCs w:val="22"/>
        </w:rPr>
        <w:lastRenderedPageBreak/>
        <w:drawing>
          <wp:inline distT="0" distB="0" distL="0" distR="0" wp14:anchorId="5B08D011" wp14:editId="713AE9A3">
            <wp:extent cx="5753100" cy="4248150"/>
            <wp:effectExtent l="0" t="0" r="0" b="0"/>
            <wp:docPr id="364" name="Grafik 364" descr="C:\Users\1st\Desktop\CHEF (Bhaiya) fujitsu\Studium\Netzwerk Infrastruktur\SCREENS ALLES MIT ALLES\screens\Part 5\zenmap alle netze von figure 2. cnt-b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st\Desktop\CHEF (Bhaiya) fujitsu\Studium\Netzwerk Infrastruktur\SCREENS ALLES MIT ALLES\screens\Part 5\zenmap alle netze von figure 2. cnt-bl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248150"/>
                    </a:xfrm>
                    <a:prstGeom prst="rect">
                      <a:avLst/>
                    </a:prstGeom>
                    <a:noFill/>
                    <a:ln>
                      <a:noFill/>
                    </a:ln>
                  </pic:spPr>
                </pic:pic>
              </a:graphicData>
            </a:graphic>
          </wp:inline>
        </w:drawing>
      </w:r>
    </w:p>
    <w:p w14:paraId="2CBC22AA" w14:textId="77DEF3D1" w:rsidR="00674834" w:rsidRPr="006A4451" w:rsidRDefault="00D23F85" w:rsidP="00D23F85">
      <w:pPr>
        <w:pStyle w:val="Beschriftung"/>
        <w:rPr>
          <w:lang w:val="en-US"/>
        </w:rPr>
      </w:pPr>
      <w:r w:rsidRPr="006A4451">
        <w:rPr>
          <w:lang w:val="en-US"/>
        </w:rPr>
        <w:t>Abbildung 166</w:t>
      </w:r>
    </w:p>
    <w:p w14:paraId="13DF4C53" w14:textId="77777777" w:rsidR="00D23F85" w:rsidRPr="006A4451" w:rsidRDefault="00D23F85" w:rsidP="00D23F85">
      <w:pPr>
        <w:rPr>
          <w:lang w:val="en-US"/>
        </w:rPr>
      </w:pPr>
    </w:p>
    <w:p w14:paraId="75CFC4EF" w14:textId="77777777" w:rsidR="00D23F85" w:rsidRPr="006A4451" w:rsidRDefault="00D23F85" w:rsidP="00D23F85">
      <w:pPr>
        <w:rPr>
          <w:lang w:val="en-US"/>
        </w:rPr>
      </w:pPr>
    </w:p>
    <w:p w14:paraId="799D2ABC" w14:textId="77777777" w:rsidR="005A6095" w:rsidRDefault="005A6095">
      <w:pPr>
        <w:rPr>
          <w:rFonts w:asciiTheme="majorHAnsi" w:eastAsiaTheme="majorEastAsia" w:hAnsiTheme="majorHAnsi" w:cstheme="majorBidi"/>
          <w:color w:val="2F5496" w:themeColor="accent1" w:themeShade="BF"/>
          <w:sz w:val="26"/>
          <w:szCs w:val="26"/>
          <w:lang w:val="en-GB"/>
        </w:rPr>
      </w:pPr>
      <w:r>
        <w:rPr>
          <w:lang w:val="en-GB"/>
        </w:rPr>
        <w:br w:type="page"/>
      </w:r>
    </w:p>
    <w:p w14:paraId="3EC2ECC0" w14:textId="6400467E" w:rsidR="00D23F85" w:rsidRDefault="00D23F85" w:rsidP="00D23F85">
      <w:pPr>
        <w:pStyle w:val="berschrift2"/>
        <w:rPr>
          <w:lang w:val="en-GB"/>
        </w:rPr>
      </w:pPr>
      <w:r w:rsidRPr="00D23F85">
        <w:rPr>
          <w:lang w:val="en-GB"/>
        </w:rPr>
        <w:lastRenderedPageBreak/>
        <w:t>Exercise 2: Getting started with network monitoring tools</w:t>
      </w:r>
    </w:p>
    <w:p w14:paraId="23048D6E" w14:textId="00B285E3" w:rsidR="005A6095" w:rsidRDefault="005A6095" w:rsidP="005A6095">
      <w:pPr>
        <w:rPr>
          <w:lang w:val="en-GB"/>
        </w:rPr>
      </w:pPr>
    </w:p>
    <w:p w14:paraId="7C4DFAD6" w14:textId="77777777" w:rsidR="005A6095" w:rsidRPr="005A6095" w:rsidRDefault="005A6095" w:rsidP="005A6095">
      <w:pPr>
        <w:autoSpaceDE w:val="0"/>
        <w:autoSpaceDN w:val="0"/>
        <w:adjustRightInd w:val="0"/>
        <w:spacing w:after="240" w:line="440" w:lineRule="atLeast"/>
        <w:rPr>
          <w:b/>
          <w:color w:val="000000" w:themeColor="text1"/>
          <w:lang w:val="en-US" w:eastAsia="en-US"/>
        </w:rPr>
      </w:pPr>
      <w:r w:rsidRPr="005A6095">
        <w:rPr>
          <w:b/>
          <w:color w:val="000000" w:themeColor="text1"/>
          <w:lang w:val="en-US" w:eastAsia="en-US"/>
        </w:rPr>
        <w:t xml:space="preserve">Installation of network monitoring tools </w:t>
      </w:r>
    </w:p>
    <w:p w14:paraId="569CDCFA" w14:textId="21DADA95" w:rsidR="005A6095" w:rsidRPr="005A6095" w:rsidRDefault="005A6095" w:rsidP="005A6095">
      <w:pPr>
        <w:autoSpaceDE w:val="0"/>
        <w:autoSpaceDN w:val="0"/>
        <w:adjustRightInd w:val="0"/>
        <w:spacing w:after="240" w:line="340" w:lineRule="atLeast"/>
        <w:rPr>
          <w:color w:val="000000" w:themeColor="text1"/>
          <w:lang w:val="en-US" w:eastAsia="en-US"/>
        </w:rPr>
      </w:pPr>
      <w:r w:rsidRPr="005A6095">
        <w:rPr>
          <w:color w:val="000000" w:themeColor="text1"/>
          <w:lang w:val="en-US" w:eastAsia="en-US"/>
        </w:rPr>
        <w:t xml:space="preserve">Install Wireshark, Wireshark-gnome, vsftpd and telnetd from the Centos6.5 ISO on </w:t>
      </w:r>
      <w:r>
        <w:rPr>
          <w:color w:val="000000" w:themeColor="text1"/>
          <w:lang w:val="en-US" w:eastAsia="en-US"/>
        </w:rPr>
        <w:t>pnid4</w:t>
      </w:r>
      <w:r w:rsidRPr="005A6095">
        <w:rPr>
          <w:color w:val="000000" w:themeColor="text1"/>
          <w:lang w:val="en-US" w:eastAsia="en-US"/>
        </w:rPr>
        <w:t xml:space="preserve">-mid-hh and </w:t>
      </w:r>
      <w:r>
        <w:rPr>
          <w:color w:val="000000" w:themeColor="text1"/>
          <w:lang w:val="en-US" w:eastAsia="en-US"/>
        </w:rPr>
        <w:t>pnid4</w:t>
      </w:r>
      <w:r w:rsidRPr="005A6095">
        <w:rPr>
          <w:color w:val="000000" w:themeColor="text1"/>
          <w:lang w:val="en-US" w:eastAsia="en-US"/>
        </w:rPr>
        <w:t xml:space="preserve">-cnt-bln. Get familiar (e.g. by using the manuals) with the </w:t>
      </w:r>
    </w:p>
    <w:p w14:paraId="5AD64427" w14:textId="77777777" w:rsidR="005A6095" w:rsidRPr="005A6095" w:rsidRDefault="005A6095" w:rsidP="005A6095">
      <w:pPr>
        <w:autoSpaceDE w:val="0"/>
        <w:autoSpaceDN w:val="0"/>
        <w:adjustRightInd w:val="0"/>
        <w:spacing w:after="240" w:line="340" w:lineRule="atLeast"/>
        <w:rPr>
          <w:color w:val="000000" w:themeColor="text1"/>
          <w:lang w:val="en-US" w:eastAsia="en-US"/>
        </w:rPr>
      </w:pPr>
      <w:r w:rsidRPr="005A6095">
        <w:rPr>
          <w:color w:val="000000" w:themeColor="text1"/>
          <w:lang w:val="en-US" w:eastAsia="en-US"/>
        </w:rPr>
        <w:t xml:space="preserve">following tools: </w:t>
      </w:r>
    </w:p>
    <w:p w14:paraId="6D365693" w14:textId="536A78AD" w:rsidR="005A6095" w:rsidRDefault="005A6095" w:rsidP="005A6095">
      <w:pPr>
        <w:autoSpaceDE w:val="0"/>
        <w:autoSpaceDN w:val="0"/>
        <w:adjustRightInd w:val="0"/>
        <w:spacing w:after="240" w:line="340" w:lineRule="atLeast"/>
        <w:rPr>
          <w:color w:val="000000" w:themeColor="text1"/>
          <w:lang w:eastAsia="en-US"/>
        </w:rPr>
      </w:pPr>
      <w:r w:rsidRPr="005A6095">
        <w:rPr>
          <w:color w:val="000000" w:themeColor="text1"/>
          <w:lang w:eastAsia="en-US"/>
        </w:rPr>
        <w:t xml:space="preserve">tcpdump Wireshark </w:t>
      </w:r>
    </w:p>
    <w:p w14:paraId="6AF6682A" w14:textId="05487EDD" w:rsidR="005A6095" w:rsidRPr="005A6095" w:rsidRDefault="005A6095" w:rsidP="005A6095">
      <w:pPr>
        <w:autoSpaceDE w:val="0"/>
        <w:autoSpaceDN w:val="0"/>
        <w:adjustRightInd w:val="0"/>
        <w:spacing w:after="240" w:line="340" w:lineRule="atLeast"/>
        <w:rPr>
          <w:rFonts w:ascii="Times" w:hAnsi="Times" w:cs="Times"/>
          <w:color w:val="000000" w:themeColor="text1"/>
          <w:sz w:val="22"/>
          <w:szCs w:val="22"/>
          <w:lang w:val="en-US" w:eastAsia="en-US"/>
        </w:rPr>
      </w:pPr>
      <w:r w:rsidRPr="005A6095">
        <w:rPr>
          <w:rFonts w:ascii="Arial" w:hAnsi="Arial" w:cs="Arial"/>
          <w:color w:val="000000" w:themeColor="text1"/>
          <w:sz w:val="22"/>
          <w:szCs w:val="22"/>
          <w:lang w:val="en-US" w:eastAsia="en-US"/>
        </w:rPr>
        <w:t>The tools and manuals are available on the Centos6.5 ISO. Please refer to the internet for more information. You need tcpdump and Wireshark on at least one workstation and on your server.</w:t>
      </w:r>
    </w:p>
    <w:p w14:paraId="0A070BBF" w14:textId="77777777" w:rsidR="005A6095" w:rsidRPr="005A6095" w:rsidRDefault="005A6095" w:rsidP="005A6095">
      <w:pPr>
        <w:autoSpaceDE w:val="0"/>
        <w:autoSpaceDN w:val="0"/>
        <w:adjustRightInd w:val="0"/>
        <w:spacing w:after="240" w:line="340" w:lineRule="atLeast"/>
        <w:rPr>
          <w:rFonts w:ascii="Times" w:hAnsi="Times" w:cs="Times"/>
          <w:color w:val="000000" w:themeColor="text1"/>
          <w:sz w:val="22"/>
          <w:szCs w:val="22"/>
          <w:lang w:val="en-US" w:eastAsia="en-US"/>
        </w:rPr>
      </w:pPr>
      <w:r w:rsidRPr="005A6095">
        <w:rPr>
          <w:rFonts w:ascii="Arial" w:hAnsi="Arial" w:cs="Arial"/>
          <w:color w:val="000000" w:themeColor="text1"/>
          <w:sz w:val="22"/>
          <w:szCs w:val="22"/>
          <w:lang w:val="en-US" w:eastAsia="en-US"/>
        </w:rPr>
        <w:t xml:space="preserve">For each exercise, analyze the traffic with different tools. </w:t>
      </w:r>
    </w:p>
    <w:p w14:paraId="4B5A54DC" w14:textId="77777777" w:rsidR="005A6095" w:rsidRPr="005A6095" w:rsidRDefault="005A6095" w:rsidP="005A6095">
      <w:pPr>
        <w:autoSpaceDE w:val="0"/>
        <w:autoSpaceDN w:val="0"/>
        <w:adjustRightInd w:val="0"/>
        <w:spacing w:after="240" w:line="340" w:lineRule="atLeast"/>
        <w:rPr>
          <w:rFonts w:ascii="Times" w:hAnsi="Times" w:cs="Times"/>
          <w:color w:val="000000" w:themeColor="text1"/>
          <w:sz w:val="22"/>
          <w:szCs w:val="22"/>
          <w:lang w:val="en-US" w:eastAsia="en-US"/>
        </w:rPr>
      </w:pPr>
      <w:r w:rsidRPr="005A6095">
        <w:rPr>
          <w:rFonts w:ascii="Times" w:hAnsi="Times" w:cs="Times"/>
          <w:color w:val="000000" w:themeColor="text1"/>
          <w:sz w:val="22"/>
          <w:szCs w:val="22"/>
          <w:lang w:val="en-US" w:eastAsia="en-US"/>
        </w:rPr>
        <w:t xml:space="preserve">a) </w:t>
      </w:r>
      <w:r w:rsidRPr="005A6095">
        <w:rPr>
          <w:rFonts w:ascii="Arial" w:hAnsi="Arial" w:cs="Arial"/>
          <w:color w:val="000000" w:themeColor="text1"/>
          <w:sz w:val="22"/>
          <w:szCs w:val="22"/>
          <w:lang w:val="en-US" w:eastAsia="en-US"/>
        </w:rPr>
        <w:t xml:space="preserve">Start the virtual machines as depicted in </w:t>
      </w:r>
      <w:r w:rsidRPr="005A6095">
        <w:rPr>
          <w:rFonts w:ascii="Times" w:hAnsi="Times" w:cs="Times"/>
          <w:color w:val="000000" w:themeColor="text1"/>
          <w:sz w:val="22"/>
          <w:szCs w:val="22"/>
          <w:lang w:val="en-US" w:eastAsia="en-US"/>
        </w:rPr>
        <w:t xml:space="preserve">figure 2 </w:t>
      </w:r>
      <w:r w:rsidRPr="005A6095">
        <w:rPr>
          <w:rFonts w:ascii="Arial" w:hAnsi="Arial" w:cs="Arial"/>
          <w:color w:val="000000" w:themeColor="text1"/>
          <w:sz w:val="22"/>
          <w:szCs w:val="22"/>
          <w:lang w:val="en-US" w:eastAsia="en-US"/>
        </w:rPr>
        <w:t xml:space="preserve">(pnidX-mid-hh server and pnidX- cnt-bln server) connected. Connect from the pnidX-mid-hh to the webserver running on the server pnidX-cnt-bln, if the httpd server on pnidX-cnt-bln is not available, you have to start the httpd server (search google to find out how to do this). </w:t>
      </w:r>
    </w:p>
    <w:p w14:paraId="637657C8" w14:textId="77777777" w:rsidR="005A6095" w:rsidRPr="005A6095" w:rsidRDefault="005A6095" w:rsidP="005A6095">
      <w:pPr>
        <w:autoSpaceDE w:val="0"/>
        <w:autoSpaceDN w:val="0"/>
        <w:adjustRightInd w:val="0"/>
        <w:spacing w:after="240" w:line="340" w:lineRule="atLeast"/>
        <w:rPr>
          <w:rFonts w:ascii="Times" w:hAnsi="Times" w:cs="Times"/>
          <w:color w:val="000000" w:themeColor="text1"/>
          <w:sz w:val="22"/>
          <w:szCs w:val="22"/>
          <w:lang w:val="en-US" w:eastAsia="en-US"/>
        </w:rPr>
      </w:pPr>
      <w:r w:rsidRPr="005A6095">
        <w:rPr>
          <w:rFonts w:ascii="Arial" w:hAnsi="Arial" w:cs="Arial"/>
          <w:color w:val="000000" w:themeColor="text1"/>
          <w:sz w:val="22"/>
          <w:szCs w:val="22"/>
          <w:lang w:val="en-US" w:eastAsia="en-US"/>
        </w:rPr>
        <w:t xml:space="preserve">Follow several links on the server while watching packets flow (with Wireshark and tcpdump). Try other services as well (ftp, ssh, ...). </w:t>
      </w:r>
    </w:p>
    <w:p w14:paraId="4E128805" w14:textId="77777777" w:rsidR="005A6095" w:rsidRPr="005A6095" w:rsidRDefault="005A6095" w:rsidP="005A6095">
      <w:pPr>
        <w:autoSpaceDE w:val="0"/>
        <w:autoSpaceDN w:val="0"/>
        <w:adjustRightInd w:val="0"/>
        <w:spacing w:after="240" w:line="340" w:lineRule="atLeast"/>
        <w:rPr>
          <w:rFonts w:ascii="Times" w:hAnsi="Times" w:cs="Times"/>
          <w:color w:val="000000" w:themeColor="text1"/>
          <w:sz w:val="22"/>
          <w:szCs w:val="22"/>
          <w:lang w:val="en-US" w:eastAsia="en-US"/>
        </w:rPr>
      </w:pPr>
      <w:r w:rsidRPr="005A6095">
        <w:rPr>
          <w:rFonts w:ascii="Times" w:hAnsi="Times" w:cs="Times"/>
          <w:color w:val="000000" w:themeColor="text1"/>
          <w:sz w:val="22"/>
          <w:szCs w:val="22"/>
          <w:lang w:val="en-US" w:eastAsia="en-US"/>
        </w:rPr>
        <w:t xml:space="preserve">Note: Do not forget to install Wireshark and Telnetd Service on server pnidX-mid- hh and pnidX-cnt-bln. </w:t>
      </w:r>
    </w:p>
    <w:p w14:paraId="37F90507" w14:textId="77777777" w:rsidR="005A6095" w:rsidRPr="005A6095" w:rsidRDefault="005A6095" w:rsidP="005A6095">
      <w:pPr>
        <w:autoSpaceDE w:val="0"/>
        <w:autoSpaceDN w:val="0"/>
        <w:adjustRightInd w:val="0"/>
        <w:spacing w:after="240" w:line="340" w:lineRule="atLeast"/>
        <w:rPr>
          <w:rFonts w:ascii="Times" w:hAnsi="Times" w:cs="Times"/>
          <w:color w:val="000000" w:themeColor="text1"/>
          <w:sz w:val="22"/>
          <w:szCs w:val="22"/>
          <w:lang w:val="en-US" w:eastAsia="en-US"/>
        </w:rPr>
      </w:pPr>
      <w:r w:rsidRPr="005A6095">
        <w:rPr>
          <w:rFonts w:ascii="Arial" w:hAnsi="Arial" w:cs="Arial"/>
          <w:color w:val="000000" w:themeColor="text1"/>
          <w:sz w:val="22"/>
          <w:szCs w:val="22"/>
          <w:lang w:val="en-US" w:eastAsia="en-US"/>
        </w:rPr>
        <w:t>Connect to the webserver running on 10.88.X.</w:t>
      </w:r>
      <w:r w:rsidRPr="005A6095">
        <w:rPr>
          <w:rFonts w:ascii="Times" w:hAnsi="Times" w:cs="Times"/>
          <w:color w:val="000000" w:themeColor="text1"/>
          <w:sz w:val="22"/>
          <w:szCs w:val="22"/>
          <w:lang w:val="en-US" w:eastAsia="en-US"/>
        </w:rPr>
        <w:t xml:space="preserve">∆, (∆ </w:t>
      </w:r>
      <w:r w:rsidRPr="005A6095">
        <w:rPr>
          <w:rFonts w:ascii="Arial" w:hAnsi="Arial" w:cs="Arial"/>
          <w:color w:val="000000" w:themeColor="text1"/>
          <w:sz w:val="22"/>
          <w:szCs w:val="22"/>
          <w:lang w:val="en-US" w:eastAsia="en-US"/>
        </w:rPr>
        <w:t xml:space="preserve">is </w:t>
      </w:r>
      <w:r w:rsidRPr="005A6095">
        <w:rPr>
          <w:rFonts w:ascii="Times" w:hAnsi="Times" w:cs="Times"/>
          <w:color w:val="000000" w:themeColor="text1"/>
          <w:sz w:val="22"/>
          <w:szCs w:val="22"/>
          <w:lang w:val="en-US" w:eastAsia="en-US"/>
        </w:rPr>
        <w:t xml:space="preserve">an integer &gt;0&lt;254) </w:t>
      </w:r>
      <w:r w:rsidRPr="005A6095">
        <w:rPr>
          <w:rFonts w:ascii="Arial" w:hAnsi="Arial" w:cs="Arial"/>
          <w:color w:val="000000" w:themeColor="text1"/>
          <w:sz w:val="22"/>
          <w:szCs w:val="22"/>
          <w:lang w:val="en-US" w:eastAsia="en-US"/>
        </w:rPr>
        <w:t>from a virtual machine. Set filters so you will see only the traffic from your virtual machine to the webserver. Set another filter so you can see only http traffic. Save the TCP-handshake with 10.88.X.</w:t>
      </w:r>
      <w:r w:rsidRPr="005A6095">
        <w:rPr>
          <w:rFonts w:ascii="Times" w:hAnsi="Times" w:cs="Times"/>
          <w:color w:val="000000" w:themeColor="text1"/>
          <w:sz w:val="22"/>
          <w:szCs w:val="22"/>
          <w:lang w:val="en-US" w:eastAsia="en-US"/>
        </w:rPr>
        <w:t xml:space="preserve">∆ </w:t>
      </w:r>
      <w:r w:rsidRPr="005A6095">
        <w:rPr>
          <w:rFonts w:ascii="Arial" w:hAnsi="Arial" w:cs="Arial"/>
          <w:color w:val="000000" w:themeColor="text1"/>
          <w:sz w:val="22"/>
          <w:szCs w:val="22"/>
          <w:lang w:val="en-US" w:eastAsia="en-US"/>
        </w:rPr>
        <w:t xml:space="preserve">in a file, where X is your group number and </w:t>
      </w:r>
      <w:r w:rsidRPr="005A6095">
        <w:rPr>
          <w:rFonts w:ascii="Times" w:hAnsi="Times" w:cs="Times"/>
          <w:color w:val="000000" w:themeColor="text1"/>
          <w:sz w:val="22"/>
          <w:szCs w:val="22"/>
          <w:lang w:val="en-US" w:eastAsia="en-US"/>
        </w:rPr>
        <w:t xml:space="preserve">∆ </w:t>
      </w:r>
      <w:r w:rsidRPr="005A6095">
        <w:rPr>
          <w:rFonts w:ascii="Arial" w:hAnsi="Arial" w:cs="Arial"/>
          <w:color w:val="000000" w:themeColor="text1"/>
          <w:sz w:val="22"/>
          <w:szCs w:val="22"/>
          <w:lang w:val="en-US" w:eastAsia="en-US"/>
        </w:rPr>
        <w:t xml:space="preserve">is your subnet ip address. </w:t>
      </w:r>
    </w:p>
    <w:p w14:paraId="6011ECBA" w14:textId="36A46D99" w:rsidR="00D23F85" w:rsidRDefault="00D23F85" w:rsidP="00D23F85">
      <w:pPr>
        <w:rPr>
          <w:lang w:val="en-GB"/>
        </w:rPr>
      </w:pPr>
    </w:p>
    <w:p w14:paraId="5D0D5DDF" w14:textId="64D7254D" w:rsidR="005A6095" w:rsidRDefault="005A6095" w:rsidP="00D23F85">
      <w:pPr>
        <w:rPr>
          <w:lang w:val="en-GB"/>
        </w:rPr>
      </w:pPr>
    </w:p>
    <w:p w14:paraId="2CBEED64" w14:textId="33A5D6D1" w:rsidR="005A6095" w:rsidRDefault="005A6095" w:rsidP="00D23F85">
      <w:pPr>
        <w:rPr>
          <w:lang w:val="en-GB"/>
        </w:rPr>
      </w:pPr>
    </w:p>
    <w:p w14:paraId="7C2EE052" w14:textId="77777777" w:rsidR="005A6095" w:rsidRDefault="005A6095" w:rsidP="00D23F85">
      <w:pPr>
        <w:rPr>
          <w:lang w:val="en-GB"/>
        </w:rPr>
      </w:pPr>
    </w:p>
    <w:p w14:paraId="6DFA45BB" w14:textId="7ABE301C" w:rsidR="00205B34" w:rsidRDefault="00205B34" w:rsidP="00D23F85">
      <w:r w:rsidRPr="00205B34">
        <w:t>In den theoretischen Grund</w:t>
      </w:r>
      <w:r>
        <w:t xml:space="preserve">lagen </w:t>
      </w:r>
      <w:r w:rsidRPr="00205B34">
        <w:t xml:space="preserve">wurde bereits </w:t>
      </w:r>
      <w:r w:rsidR="006A4451">
        <w:t>der</w:t>
      </w:r>
      <w:r w:rsidRPr="00205B34">
        <w:t xml:space="preserve"> </w:t>
      </w:r>
      <w:r w:rsidR="006A4451">
        <w:t>Ausdruck</w:t>
      </w:r>
      <w:r w:rsidRPr="00205B34">
        <w:t xml:space="preserve"> </w:t>
      </w:r>
      <w:r w:rsidRPr="00465D3D">
        <w:rPr>
          <w:i/>
        </w:rPr>
        <w:t>Sniffing</w:t>
      </w:r>
      <w:r>
        <w:t xml:space="preserve"> </w:t>
      </w:r>
      <w:r w:rsidR="006A4451">
        <w:t>erklärt</w:t>
      </w:r>
      <w:r>
        <w:t>.</w:t>
      </w:r>
    </w:p>
    <w:p w14:paraId="3D848B77" w14:textId="0017DED7" w:rsidR="00205B34" w:rsidRDefault="00205B34" w:rsidP="00D23F85">
      <w:r>
        <w:t xml:space="preserve">Dies wird </w:t>
      </w:r>
      <w:r w:rsidR="00EF7DF2">
        <w:t>i</w:t>
      </w:r>
      <w:r>
        <w:t xml:space="preserve">n diesem Aufgabenteil </w:t>
      </w:r>
      <w:r w:rsidR="00EF7DF2">
        <w:t>nochm</w:t>
      </w:r>
      <w:r w:rsidR="001C6805">
        <w:t>al aufgegriffen, da wir hier die</w:t>
      </w:r>
      <w:r w:rsidR="00EF7DF2">
        <w:t xml:space="preserve"> </w:t>
      </w:r>
      <w:r w:rsidR="00EF7DF2" w:rsidRPr="00465D3D">
        <w:rPr>
          <w:i/>
        </w:rPr>
        <w:t>Sniffing</w:t>
      </w:r>
      <w:r w:rsidR="00EF7DF2">
        <w:t>-Tool</w:t>
      </w:r>
      <w:r w:rsidR="001C6805">
        <w:t>s</w:t>
      </w:r>
      <w:r w:rsidR="00EF7DF2">
        <w:t xml:space="preserve"> Wireshark </w:t>
      </w:r>
      <w:r w:rsidR="00465D3D">
        <w:t xml:space="preserve">und Tcpdump </w:t>
      </w:r>
      <w:r w:rsidR="00EF7DF2">
        <w:t>nutzen.</w:t>
      </w:r>
    </w:p>
    <w:p w14:paraId="72F10886" w14:textId="50B315C1" w:rsidR="00EF7DF2" w:rsidRDefault="00EF7DF2" w:rsidP="00D23F85"/>
    <w:p w14:paraId="06895BED" w14:textId="19FBA5D5" w:rsidR="00EF7DF2" w:rsidRDefault="006A4451" w:rsidP="00D23F85">
      <w:r>
        <w:t>Wi</w:t>
      </w:r>
      <w:r w:rsidR="00465D3D">
        <w:t xml:space="preserve">reshark ist eine freizugängliche Software, welches für die Netzwerküberwachung und grafische Aufbereitung von </w:t>
      </w:r>
      <w:r w:rsidR="00465D3D" w:rsidRPr="00465D3D">
        <w:rPr>
          <w:i/>
        </w:rPr>
        <w:t>Sniffern</w:t>
      </w:r>
      <w:r w:rsidR="00465D3D">
        <w:t xml:space="preserve"> dient. Dabei kann der Anwender sich die Inhalte und die Protokollheader der transportierten Datenpakete anzeigen</w:t>
      </w:r>
      <w:r w:rsidR="001C6805">
        <w:t xml:space="preserve"> lassen</w:t>
      </w:r>
      <w:r w:rsidR="00465D3D">
        <w:t>.</w:t>
      </w:r>
    </w:p>
    <w:p w14:paraId="2C9DBE51" w14:textId="3A9AF52E" w:rsidR="00465D3D" w:rsidRDefault="00465D3D" w:rsidP="00D23F85"/>
    <w:p w14:paraId="2C83FE64" w14:textId="77777777" w:rsidR="001C6805" w:rsidRDefault="00465D3D" w:rsidP="00D23F85">
      <w:r>
        <w:t>Auch das Tcpdump</w:t>
      </w:r>
      <w:r w:rsidR="00531007">
        <w:t xml:space="preserve"> ist ein weltweit bekanntes Sniffing-Programm, welches Datenpakete mitschneiden kann. Tcpdump gibt es für die meisten Unix-Betriebs</w:t>
      </w:r>
      <w:r w:rsidR="001C6805">
        <w:t>systeme.</w:t>
      </w:r>
    </w:p>
    <w:p w14:paraId="1E210085" w14:textId="38367EBF" w:rsidR="00531007" w:rsidRDefault="00531007" w:rsidP="00D23F85">
      <w:r>
        <w:lastRenderedPageBreak/>
        <w:t xml:space="preserve">Doch Tcpdump </w:t>
      </w:r>
      <w:r w:rsidR="001C6805">
        <w:t>stellt</w:t>
      </w:r>
      <w:r>
        <w:t xml:space="preserve"> im Gegensatz zu Wireshark keine grafisc</w:t>
      </w:r>
      <w:r w:rsidR="001C6805">
        <w:t xml:space="preserve">he Oberfläche für die Analyse bereit. </w:t>
      </w:r>
      <w:r>
        <w:t>Stattdessen besteht die Möglichkeit, den Netzwerkverkehr über Kommandozeilen mitzuschneiden und diese dann in Wireshark grafisch zu analysieren.</w:t>
      </w:r>
    </w:p>
    <w:p w14:paraId="4C91E784" w14:textId="146B805B" w:rsidR="00531007" w:rsidRDefault="00531007" w:rsidP="00D23F85"/>
    <w:p w14:paraId="7B27EEE2" w14:textId="77777777" w:rsidR="00531007" w:rsidRDefault="00531007" w:rsidP="00D23F85"/>
    <w:p w14:paraId="567ED749" w14:textId="77777777" w:rsidR="001C6805" w:rsidRDefault="007C2C1E" w:rsidP="00D23F85">
      <w:r>
        <w:t>Um die Analyse der Netzwerkpakete zwischen den Kommunikationsmedien ausarbeiten zu können, haben wir zunächst Wireshark installie</w:t>
      </w:r>
      <w:r w:rsidR="001C6805">
        <w:t>rt.</w:t>
      </w:r>
    </w:p>
    <w:p w14:paraId="536FF36F" w14:textId="2D60A62C" w:rsidR="00531007" w:rsidRDefault="007C2C1E" w:rsidP="00D23F85">
      <w:r>
        <w:t xml:space="preserve">Zusätzlich haben wir Libsmi, eine </w:t>
      </w:r>
      <w:r w:rsidR="009B4C96">
        <w:t xml:space="preserve">C </w:t>
      </w:r>
      <w:r>
        <w:t xml:space="preserve">Biblothek </w:t>
      </w:r>
      <w:r w:rsidR="009B4C96">
        <w:t xml:space="preserve">welche </w:t>
      </w:r>
      <w:r>
        <w:t>den Zugang</w:t>
      </w:r>
      <w:r w:rsidR="009B4C96">
        <w:t xml:space="preserve"> zu Informationen</w:t>
      </w:r>
      <w:r>
        <w:t xml:space="preserve"> </w:t>
      </w:r>
      <w:r w:rsidR="009B4C96">
        <w:t>von</w:t>
      </w:r>
      <w:r>
        <w:t xml:space="preserve"> MIB </w:t>
      </w:r>
      <w:r w:rsidR="009B4C96">
        <w:t xml:space="preserve">Modulen bietet, installiert. </w:t>
      </w:r>
    </w:p>
    <w:p w14:paraId="6FD3AD8A" w14:textId="26B572E2" w:rsidR="005A6095" w:rsidRDefault="005A6095" w:rsidP="00D23F85"/>
    <w:p w14:paraId="1A05035F" w14:textId="77777777" w:rsidR="005A6095" w:rsidRDefault="005A6095" w:rsidP="00D23F85"/>
    <w:p w14:paraId="65BCB1B0" w14:textId="5B941D63" w:rsidR="00465D3D" w:rsidRDefault="00106150" w:rsidP="00D23F85">
      <w:r>
        <w:rPr>
          <w:noProof/>
        </w:rPr>
        <w:lastRenderedPageBreak/>
        <mc:AlternateContent>
          <mc:Choice Requires="wps">
            <w:drawing>
              <wp:anchor distT="0" distB="0" distL="114300" distR="114300" simplePos="0" relativeHeight="251794432" behindDoc="0" locked="0" layoutInCell="1" allowOverlap="1" wp14:anchorId="1B8F5FA8" wp14:editId="118F2823">
                <wp:simplePos x="0" y="0"/>
                <wp:positionH relativeFrom="column">
                  <wp:posOffset>-122555</wp:posOffset>
                </wp:positionH>
                <wp:positionV relativeFrom="paragraph">
                  <wp:posOffset>7803515</wp:posOffset>
                </wp:positionV>
                <wp:extent cx="5756910" cy="635"/>
                <wp:effectExtent l="0" t="0" r="0" b="0"/>
                <wp:wrapThrough wrapText="bothSides">
                  <wp:wrapPolygon edited="0">
                    <wp:start x="0" y="0"/>
                    <wp:lineTo x="0" y="20571"/>
                    <wp:lineTo x="21538" y="20571"/>
                    <wp:lineTo x="21538" y="0"/>
                    <wp:lineTo x="0" y="0"/>
                  </wp:wrapPolygon>
                </wp:wrapThrough>
                <wp:docPr id="365" name="Textfeld 36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FD2E43D" w14:textId="23538A9B" w:rsidR="007C60AB" w:rsidRPr="004A5E77" w:rsidRDefault="007C60AB" w:rsidP="00106150">
                            <w:pPr>
                              <w:pStyle w:val="Beschriftung"/>
                              <w:rPr>
                                <w:rFonts w:ascii="Times New Roman" w:eastAsiaTheme="minorHAnsi" w:hAnsi="Times New Roman" w:cs="Times New Roman"/>
                                <w:noProof/>
                              </w:rPr>
                            </w:pPr>
                            <w:r>
                              <w:t>Abbildung 168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F5FA8" id="Textfeld 365" o:spid="_x0000_s1081" type="#_x0000_t202" style="position:absolute;margin-left:-9.65pt;margin-top:614.45pt;width:453.3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" stroked="f">
                <v:textbox style="mso-fit-shape-to-text:t" inset="0,0,0,0">
                  <w:txbxContent>
                    <w:p w14:paraId="6FD2E43D" w14:textId="23538A9B" w:rsidR="007C60AB" w:rsidRPr="004A5E77" w:rsidRDefault="007C60AB" w:rsidP="00106150">
                      <w:pPr>
                        <w:pStyle w:val="Beschriftung"/>
                        <w:rPr>
                          <w:rFonts w:ascii="Times New Roman" w:eastAsiaTheme="minorHAnsi" w:hAnsi="Times New Roman" w:cs="Times New Roman"/>
                          <w:noProof/>
                        </w:rPr>
                      </w:pPr>
                      <w:r>
                        <w:t>Abbildung 168</w:t>
                      </w:r>
                    </w:p>
                  </w:txbxContent>
                </v:textbox>
                <w10:wrap type="through"/>
              </v:shape>
            </w:pict>
          </mc:Fallback>
        </mc:AlternateContent>
      </w:r>
      <w:r>
        <w:rPr>
          <w:noProof/>
        </w:rPr>
        <w:drawing>
          <wp:anchor distT="0" distB="0" distL="114300" distR="114300" simplePos="0" relativeHeight="251789312" behindDoc="0" locked="0" layoutInCell="1" allowOverlap="1" wp14:anchorId="2A076EA2" wp14:editId="4F114E3A">
            <wp:simplePos x="0" y="0"/>
            <wp:positionH relativeFrom="column">
              <wp:posOffset>-31115</wp:posOffset>
            </wp:positionH>
            <wp:positionV relativeFrom="paragraph">
              <wp:posOffset>4266565</wp:posOffset>
            </wp:positionV>
            <wp:extent cx="5756910" cy="3471545"/>
            <wp:effectExtent l="0" t="0" r="0" b="0"/>
            <wp:wrapThrough wrapText="bothSides">
              <wp:wrapPolygon edited="0">
                <wp:start x="0" y="0"/>
                <wp:lineTo x="0" y="21493"/>
                <wp:lineTo x="21538" y="21493"/>
                <wp:lineTo x="21538" y="0"/>
                <wp:lineTo x="0" y="0"/>
              </wp:wrapPolygon>
            </wp:wrapThrough>
            <wp:docPr id="324" name="Grafik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nstallation package1.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3471545"/>
                    </a:xfrm>
                    <a:prstGeom prst="rect">
                      <a:avLst/>
                    </a:prstGeom>
                  </pic:spPr>
                </pic:pic>
              </a:graphicData>
            </a:graphic>
            <wp14:sizeRelH relativeFrom="page">
              <wp14:pctWidth>0</wp14:pctWidth>
            </wp14:sizeRelH>
            <wp14:sizeRelV relativeFrom="page">
              <wp14:pctHeight>0</wp14:pctHeight>
            </wp14:sizeRelV>
          </wp:anchor>
        </w:drawing>
      </w:r>
      <w:r w:rsidR="00D45F3B">
        <w:rPr>
          <w:noProof/>
        </w:rPr>
        <mc:AlternateContent>
          <mc:Choice Requires="wps">
            <w:drawing>
              <wp:anchor distT="0" distB="0" distL="114300" distR="114300" simplePos="0" relativeHeight="251792384" behindDoc="0" locked="0" layoutInCell="1" allowOverlap="1" wp14:anchorId="7BD1C530" wp14:editId="0FC2FA5C">
                <wp:simplePos x="0" y="0"/>
                <wp:positionH relativeFrom="column">
                  <wp:posOffset>14605</wp:posOffset>
                </wp:positionH>
                <wp:positionV relativeFrom="paragraph">
                  <wp:posOffset>3783330</wp:posOffset>
                </wp:positionV>
                <wp:extent cx="5756910" cy="635"/>
                <wp:effectExtent l="0" t="0" r="0" b="0"/>
                <wp:wrapThrough wrapText="bothSides">
                  <wp:wrapPolygon edited="0">
                    <wp:start x="0" y="0"/>
                    <wp:lineTo x="0" y="20571"/>
                    <wp:lineTo x="21538" y="20571"/>
                    <wp:lineTo x="21538" y="0"/>
                    <wp:lineTo x="0" y="0"/>
                  </wp:wrapPolygon>
                </wp:wrapThrough>
                <wp:docPr id="360" name="Textfeld 36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439BC272" w14:textId="4C6A3548" w:rsidR="007C60AB" w:rsidRPr="00371185" w:rsidRDefault="007C60AB" w:rsidP="00D45F3B">
                            <w:pPr>
                              <w:pStyle w:val="Beschriftung"/>
                              <w:rPr>
                                <w:rFonts w:ascii="Times New Roman" w:eastAsiaTheme="minorHAnsi" w:hAnsi="Times New Roman" w:cs="Times New Roman"/>
                              </w:rPr>
                            </w:pPr>
                            <w:r>
                              <w:t>Abbildung 167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1C530" id="Textfeld 360" o:spid="_x0000_s1082" type="#_x0000_t202" style="position:absolute;margin-left:1.15pt;margin-top:297.9pt;width:453.3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" stroked="f">
                <v:textbox style="mso-fit-shape-to-text:t" inset="0,0,0,0">
                  <w:txbxContent>
                    <w:p w14:paraId="439BC272" w14:textId="4C6A3548" w:rsidR="007C60AB" w:rsidRPr="00371185" w:rsidRDefault="007C60AB" w:rsidP="00D45F3B">
                      <w:pPr>
                        <w:pStyle w:val="Beschriftung"/>
                        <w:rPr>
                          <w:rFonts w:ascii="Times New Roman" w:eastAsiaTheme="minorHAnsi" w:hAnsi="Times New Roman" w:cs="Times New Roman"/>
                        </w:rPr>
                      </w:pPr>
                      <w:r>
                        <w:t>Abbildung 167</w:t>
                      </w:r>
                    </w:p>
                  </w:txbxContent>
                </v:textbox>
                <w10:wrap type="through"/>
              </v:shape>
            </w:pict>
          </mc:Fallback>
        </mc:AlternateContent>
      </w:r>
      <w:r w:rsidR="00531007">
        <w:t xml:space="preserve"> </w:t>
      </w:r>
      <w:r w:rsidR="00531007">
        <w:rPr>
          <w:noProof/>
        </w:rPr>
        <w:drawing>
          <wp:anchor distT="0" distB="0" distL="114300" distR="114300" simplePos="0" relativeHeight="251790336" behindDoc="0" locked="0" layoutInCell="1" allowOverlap="1" wp14:anchorId="5FA1AC46" wp14:editId="3BA3756B">
            <wp:simplePos x="0" y="0"/>
            <wp:positionH relativeFrom="column">
              <wp:posOffset>3175</wp:posOffset>
            </wp:positionH>
            <wp:positionV relativeFrom="paragraph">
              <wp:posOffset>174625</wp:posOffset>
            </wp:positionV>
            <wp:extent cx="5756910" cy="3486150"/>
            <wp:effectExtent l="0" t="0" r="0" b="6350"/>
            <wp:wrapThrough wrapText="bothSides">
              <wp:wrapPolygon edited="0">
                <wp:start x="0" y="0"/>
                <wp:lineTo x="0" y="21561"/>
                <wp:lineTo x="21538" y="21561"/>
                <wp:lineTo x="21538" y="0"/>
                <wp:lineTo x="0" y="0"/>
              </wp:wrapPolygon>
            </wp:wrapThrough>
            <wp:docPr id="348" name="Grafik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nstallation package2 wireshark.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3486150"/>
                    </a:xfrm>
                    <a:prstGeom prst="rect">
                      <a:avLst/>
                    </a:prstGeom>
                  </pic:spPr>
                </pic:pic>
              </a:graphicData>
            </a:graphic>
            <wp14:sizeRelH relativeFrom="page">
              <wp14:pctWidth>0</wp14:pctWidth>
            </wp14:sizeRelH>
            <wp14:sizeRelV relativeFrom="page">
              <wp14:pctHeight>0</wp14:pctHeight>
            </wp14:sizeRelV>
          </wp:anchor>
        </w:drawing>
      </w:r>
    </w:p>
    <w:p w14:paraId="6ECE93CF" w14:textId="45C833BE" w:rsidR="009B4C96" w:rsidRDefault="009B4C96" w:rsidP="00D23F85"/>
    <w:p w14:paraId="72D31C5C" w14:textId="455766F9" w:rsidR="009B4C96" w:rsidRDefault="009B4C96" w:rsidP="00D23F85"/>
    <w:p w14:paraId="05010B57" w14:textId="094595DC" w:rsidR="00C72BDB" w:rsidRDefault="009B4C96" w:rsidP="00D23F85">
      <w:r>
        <w:t xml:space="preserve">Anschließend </w:t>
      </w:r>
      <w:r w:rsidR="00C72BDB">
        <w:t>haben wir in exakt dieser Reihenfolge folgendes installiert</w:t>
      </w:r>
      <w:r w:rsidR="001C6805">
        <w:t>:</w:t>
      </w:r>
    </w:p>
    <w:p w14:paraId="4D92C701" w14:textId="70AB8920" w:rsidR="001C6805" w:rsidRDefault="001C6805" w:rsidP="00D23F85"/>
    <w:p w14:paraId="7FB872C7" w14:textId="77777777" w:rsidR="001C6805" w:rsidRDefault="001C6805" w:rsidP="00D23F85"/>
    <w:p w14:paraId="73B49891" w14:textId="45741C54" w:rsidR="00D45F3B" w:rsidRDefault="00C72BDB" w:rsidP="00C72BDB">
      <w:pPr>
        <w:pStyle w:val="Listenabsatz"/>
        <w:numPr>
          <w:ilvl w:val="0"/>
          <w:numId w:val="2"/>
        </w:numPr>
      </w:pPr>
      <w:r>
        <w:t>Httpd –</w:t>
      </w:r>
      <w:r w:rsidR="001C6805">
        <w:t xml:space="preserve"> e</w:t>
      </w:r>
      <w:r w:rsidR="00D45F3B">
        <w:t>in freinutzbarer Webserver im Internet von Apache Software Foundation</w:t>
      </w:r>
    </w:p>
    <w:p w14:paraId="1735FC5B" w14:textId="0D1EE23D" w:rsidR="008E2C8A" w:rsidRDefault="008E2C8A" w:rsidP="008E2C8A">
      <w:pPr>
        <w:pStyle w:val="Listenabsatz"/>
      </w:pPr>
    </w:p>
    <w:p w14:paraId="74D9F3F5" w14:textId="77777777" w:rsidR="008E2C8A" w:rsidRDefault="008E2C8A" w:rsidP="008E2C8A">
      <w:pPr>
        <w:pStyle w:val="Listenabsatz"/>
      </w:pPr>
    </w:p>
    <w:p w14:paraId="4A5D66CA" w14:textId="275AB5AF" w:rsidR="00D45F3B" w:rsidRDefault="00106150" w:rsidP="00D45F3B">
      <w:pPr>
        <w:pStyle w:val="Listenabsatz"/>
      </w:pPr>
      <w:r>
        <w:rPr>
          <w:noProof/>
        </w:rPr>
        <mc:AlternateContent>
          <mc:Choice Requires="wps">
            <w:drawing>
              <wp:anchor distT="0" distB="0" distL="114300" distR="114300" simplePos="0" relativeHeight="251797504" behindDoc="0" locked="0" layoutInCell="1" allowOverlap="1" wp14:anchorId="2B19EDD0" wp14:editId="4C54CF33">
                <wp:simplePos x="0" y="0"/>
                <wp:positionH relativeFrom="column">
                  <wp:posOffset>380365</wp:posOffset>
                </wp:positionH>
                <wp:positionV relativeFrom="paragraph">
                  <wp:posOffset>5567680</wp:posOffset>
                </wp:positionV>
                <wp:extent cx="5756910" cy="635"/>
                <wp:effectExtent l="0" t="0" r="0" b="12065"/>
                <wp:wrapThrough wrapText="bothSides">
                  <wp:wrapPolygon edited="0">
                    <wp:start x="0" y="0"/>
                    <wp:lineTo x="0" y="0"/>
                    <wp:lineTo x="21538" y="0"/>
                    <wp:lineTo x="21538" y="0"/>
                    <wp:lineTo x="0" y="0"/>
                  </wp:wrapPolygon>
                </wp:wrapThrough>
                <wp:docPr id="367" name="Textfeld 367"/>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CF727D9" w14:textId="256AC57C" w:rsidR="007C60AB" w:rsidRPr="00106150" w:rsidRDefault="007C60AB" w:rsidP="00106150">
                            <w:pPr>
                              <w:pStyle w:val="Beschriftung"/>
                              <w:rPr>
                                <w:noProof/>
                                <w:color w:val="000000" w:themeColor="text1"/>
                              </w:rPr>
                            </w:pPr>
                            <w:r w:rsidRPr="00106150">
                              <w:rPr>
                                <w:color w:val="000000" w:themeColor="text1"/>
                              </w:rPr>
                              <w:t xml:space="preserve">Abbildung </w:t>
                            </w:r>
                            <w:r>
                              <w:rPr>
                                <w:color w:val="000000" w:themeColor="text1"/>
                              </w:rPr>
                              <w:t>170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9EDD0" id="Textfeld 367" o:spid="_x0000_s1083" type="#_x0000_t202" style="position:absolute;left:0;text-align:left;margin-left:29.95pt;margin-top:438.4pt;width:453.3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" stroked="f">
                <v:textbox style="mso-fit-shape-to-text:t" inset="0,0,0,0">
                  <w:txbxContent>
                    <w:p w14:paraId="2CF727D9" w14:textId="256AC57C" w:rsidR="007C60AB" w:rsidRPr="00106150" w:rsidRDefault="007C60AB" w:rsidP="00106150">
                      <w:pPr>
                        <w:pStyle w:val="Beschriftung"/>
                        <w:rPr>
                          <w:noProof/>
                          <w:color w:val="000000" w:themeColor="text1"/>
                        </w:rPr>
                      </w:pPr>
                      <w:r w:rsidRPr="00106150">
                        <w:rPr>
                          <w:color w:val="000000" w:themeColor="text1"/>
                        </w:rPr>
                        <w:t xml:space="preserve">Abbildung </w:t>
                      </w:r>
                      <w:r>
                        <w:rPr>
                          <w:color w:val="000000" w:themeColor="text1"/>
                        </w:rPr>
                        <w:t>170</w:t>
                      </w:r>
                    </w:p>
                  </w:txbxContent>
                </v:textbox>
                <w10:wrap type="through"/>
              </v:shape>
            </w:pict>
          </mc:Fallback>
        </mc:AlternateContent>
      </w:r>
      <w:r>
        <w:rPr>
          <w:noProof/>
        </w:rPr>
        <mc:AlternateContent>
          <mc:Choice Requires="wps">
            <w:drawing>
              <wp:anchor distT="0" distB="0" distL="114300" distR="114300" simplePos="0" relativeHeight="251799552" behindDoc="0" locked="0" layoutInCell="1" allowOverlap="1" wp14:anchorId="552BC4E9" wp14:editId="57EA15C7">
                <wp:simplePos x="0" y="0"/>
                <wp:positionH relativeFrom="column">
                  <wp:posOffset>460375</wp:posOffset>
                </wp:positionH>
                <wp:positionV relativeFrom="paragraph">
                  <wp:posOffset>2588260</wp:posOffset>
                </wp:positionV>
                <wp:extent cx="5756910" cy="635"/>
                <wp:effectExtent l="0" t="0" r="0" b="12065"/>
                <wp:wrapThrough wrapText="bothSides">
                  <wp:wrapPolygon edited="0">
                    <wp:start x="0" y="0"/>
                    <wp:lineTo x="0" y="0"/>
                    <wp:lineTo x="21538" y="0"/>
                    <wp:lineTo x="21538" y="0"/>
                    <wp:lineTo x="0" y="0"/>
                  </wp:wrapPolygon>
                </wp:wrapThrough>
                <wp:docPr id="368" name="Textfeld 36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F488ADE" w14:textId="7495E0B1" w:rsidR="007C60AB" w:rsidRPr="00106150" w:rsidRDefault="007C60AB" w:rsidP="00106150">
                            <w:pPr>
                              <w:pStyle w:val="Beschriftung"/>
                              <w:rPr>
                                <w:noProof/>
                                <w:color w:val="000000" w:themeColor="text1"/>
                              </w:rPr>
                            </w:pPr>
                            <w:r w:rsidRPr="00106150">
                              <w:rPr>
                                <w:color w:val="000000" w:themeColor="text1"/>
                              </w:rPr>
                              <w:t xml:space="preserve">Abbildung </w:t>
                            </w:r>
                            <w:r>
                              <w:rPr>
                                <w:color w:val="000000" w:themeColor="text1"/>
                              </w:rPr>
                              <w:t>169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BC4E9" id="Textfeld 368" o:spid="_x0000_s1084" type="#_x0000_t202" style="position:absolute;left:0;text-align:left;margin-left:36.25pt;margin-top:203.8pt;width:453.3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" stroked="f">
                <v:textbox style="mso-fit-shape-to-text:t" inset="0,0,0,0">
                  <w:txbxContent>
                    <w:p w14:paraId="1F488ADE" w14:textId="7495E0B1" w:rsidR="007C60AB" w:rsidRPr="00106150" w:rsidRDefault="007C60AB" w:rsidP="00106150">
                      <w:pPr>
                        <w:pStyle w:val="Beschriftung"/>
                        <w:rPr>
                          <w:noProof/>
                          <w:color w:val="000000" w:themeColor="text1"/>
                        </w:rPr>
                      </w:pPr>
                      <w:r w:rsidRPr="00106150">
                        <w:rPr>
                          <w:color w:val="000000" w:themeColor="text1"/>
                        </w:rPr>
                        <w:t xml:space="preserve">Abbildung </w:t>
                      </w:r>
                      <w:r>
                        <w:rPr>
                          <w:color w:val="000000" w:themeColor="text1"/>
                        </w:rPr>
                        <w:t>169</w:t>
                      </w:r>
                    </w:p>
                  </w:txbxContent>
                </v:textbox>
                <w10:wrap type="through"/>
              </v:shape>
            </w:pict>
          </mc:Fallback>
        </mc:AlternateContent>
      </w:r>
      <w:r w:rsidR="00D45F3B">
        <w:rPr>
          <w:noProof/>
        </w:rPr>
        <w:drawing>
          <wp:anchor distT="0" distB="0" distL="114300" distR="114300" simplePos="0" relativeHeight="251787264" behindDoc="0" locked="0" layoutInCell="1" allowOverlap="1" wp14:anchorId="553B7001" wp14:editId="225D4377">
            <wp:simplePos x="0" y="0"/>
            <wp:positionH relativeFrom="column">
              <wp:posOffset>460375</wp:posOffset>
            </wp:positionH>
            <wp:positionV relativeFrom="paragraph">
              <wp:posOffset>3175</wp:posOffset>
            </wp:positionV>
            <wp:extent cx="5756910" cy="2462530"/>
            <wp:effectExtent l="0" t="0" r="0" b="1270"/>
            <wp:wrapThrough wrapText="bothSides">
              <wp:wrapPolygon edited="0">
                <wp:start x="0" y="0"/>
                <wp:lineTo x="0" y="21500"/>
                <wp:lineTo x="21538" y="21500"/>
                <wp:lineTo x="21538" y="0"/>
                <wp:lineTo x="0" y="0"/>
              </wp:wrapPolygon>
            </wp:wrapThrough>
            <wp:docPr id="352" name="Grafik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nstallation httpd 2 von 2.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2462530"/>
                    </a:xfrm>
                    <a:prstGeom prst="rect">
                      <a:avLst/>
                    </a:prstGeom>
                  </pic:spPr>
                </pic:pic>
              </a:graphicData>
            </a:graphic>
            <wp14:sizeRelH relativeFrom="page">
              <wp14:pctWidth>0</wp14:pctWidth>
            </wp14:sizeRelH>
            <wp14:sizeRelV relativeFrom="page">
              <wp14:pctHeight>0</wp14:pctHeight>
            </wp14:sizeRelV>
          </wp:anchor>
        </w:drawing>
      </w:r>
    </w:p>
    <w:p w14:paraId="31560FDD" w14:textId="446F655D" w:rsidR="00D45F3B" w:rsidRDefault="00D45F3B" w:rsidP="00D45F3B">
      <w:pPr>
        <w:pStyle w:val="Listenabsatz"/>
      </w:pPr>
      <w:r>
        <w:rPr>
          <w:noProof/>
        </w:rPr>
        <w:drawing>
          <wp:anchor distT="0" distB="0" distL="114300" distR="114300" simplePos="0" relativeHeight="251788288" behindDoc="0" locked="0" layoutInCell="1" allowOverlap="1" wp14:anchorId="37A90D83" wp14:editId="1C31C756">
            <wp:simplePos x="0" y="0"/>
            <wp:positionH relativeFrom="column">
              <wp:posOffset>460375</wp:posOffset>
            </wp:positionH>
            <wp:positionV relativeFrom="paragraph">
              <wp:posOffset>1905</wp:posOffset>
            </wp:positionV>
            <wp:extent cx="5756910" cy="2543810"/>
            <wp:effectExtent l="0" t="0" r="0" b="0"/>
            <wp:wrapThrough wrapText="bothSides">
              <wp:wrapPolygon edited="0">
                <wp:start x="0" y="0"/>
                <wp:lineTo x="0" y="21460"/>
                <wp:lineTo x="21538" y="21460"/>
                <wp:lineTo x="21538" y="0"/>
                <wp:lineTo x="0" y="0"/>
              </wp:wrapPolygon>
            </wp:wrapThrough>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installation httpd 1 von 2.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2543810"/>
                    </a:xfrm>
                    <a:prstGeom prst="rect">
                      <a:avLst/>
                    </a:prstGeom>
                  </pic:spPr>
                </pic:pic>
              </a:graphicData>
            </a:graphic>
            <wp14:sizeRelH relativeFrom="page">
              <wp14:pctWidth>0</wp14:pctWidth>
            </wp14:sizeRelH>
            <wp14:sizeRelV relativeFrom="page">
              <wp14:pctHeight>0</wp14:pctHeight>
            </wp14:sizeRelV>
          </wp:anchor>
        </w:drawing>
      </w:r>
    </w:p>
    <w:p w14:paraId="647E4EA0" w14:textId="66F65895" w:rsidR="00C72BDB" w:rsidRDefault="00D45F3B" w:rsidP="00D45F3B">
      <w:pPr>
        <w:pStyle w:val="Listenabsatz"/>
      </w:pPr>
      <w:r>
        <w:t xml:space="preserve"> </w:t>
      </w:r>
    </w:p>
    <w:p w14:paraId="14B8D41A" w14:textId="6063D33C" w:rsidR="00106150" w:rsidRDefault="001C6805" w:rsidP="00C72BDB">
      <w:pPr>
        <w:pStyle w:val="Listenabsatz"/>
        <w:numPr>
          <w:ilvl w:val="0"/>
          <w:numId w:val="2"/>
        </w:numPr>
      </w:pPr>
      <w:r>
        <w:t>T</w:t>
      </w:r>
      <w:r w:rsidR="00C72BDB">
        <w:t xml:space="preserve">cpdump </w:t>
      </w:r>
      <w:r w:rsidR="00D45F3B">
        <w:t>– schneidet transportierte Datenpakete mit</w:t>
      </w:r>
    </w:p>
    <w:p w14:paraId="401BA81A" w14:textId="5EF0C1D5" w:rsidR="008E2C8A" w:rsidRDefault="00106150" w:rsidP="008E2C8A">
      <w:pPr>
        <w:pStyle w:val="Listenabsatz"/>
      </w:pPr>
      <w:r>
        <w:rPr>
          <w:noProof/>
        </w:rPr>
        <mc:AlternateContent>
          <mc:Choice Requires="wps">
            <w:drawing>
              <wp:anchor distT="0" distB="0" distL="114300" distR="114300" simplePos="0" relativeHeight="251801600" behindDoc="0" locked="0" layoutInCell="1" allowOverlap="1" wp14:anchorId="56E31A93" wp14:editId="69A241B0">
                <wp:simplePos x="0" y="0"/>
                <wp:positionH relativeFrom="column">
                  <wp:posOffset>380365</wp:posOffset>
                </wp:positionH>
                <wp:positionV relativeFrom="paragraph">
                  <wp:posOffset>1085850</wp:posOffset>
                </wp:positionV>
                <wp:extent cx="5756910" cy="635"/>
                <wp:effectExtent l="0" t="0" r="0" b="12065"/>
                <wp:wrapThrough wrapText="bothSides">
                  <wp:wrapPolygon edited="0">
                    <wp:start x="0" y="0"/>
                    <wp:lineTo x="0" y="0"/>
                    <wp:lineTo x="21538" y="0"/>
                    <wp:lineTo x="21538" y="0"/>
                    <wp:lineTo x="0" y="0"/>
                  </wp:wrapPolygon>
                </wp:wrapThrough>
                <wp:docPr id="370" name="Textfeld 37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364218C7" w14:textId="321151CA" w:rsidR="007C60AB" w:rsidRPr="00106150" w:rsidRDefault="007C60AB" w:rsidP="00106150">
                            <w:pPr>
                              <w:pStyle w:val="Beschriftung"/>
                              <w:rPr>
                                <w:noProof/>
                                <w:color w:val="000000" w:themeColor="text1"/>
                              </w:rPr>
                            </w:pPr>
                            <w:r w:rsidRPr="00106150">
                              <w:rPr>
                                <w:color w:val="000000" w:themeColor="text1"/>
                              </w:rPr>
                              <w:t>Abbildung 171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31A93" id="Textfeld 370" o:spid="_x0000_s1085" type="#_x0000_t202" style="position:absolute;left:0;text-align:left;margin-left:29.95pt;margin-top:85.5pt;width:453.3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" stroked="f">
                <v:textbox style="mso-fit-shape-to-text:t" inset="0,0,0,0">
                  <w:txbxContent>
                    <w:p w14:paraId="364218C7" w14:textId="321151CA" w:rsidR="007C60AB" w:rsidRPr="00106150" w:rsidRDefault="007C60AB" w:rsidP="00106150">
                      <w:pPr>
                        <w:pStyle w:val="Beschriftung"/>
                        <w:rPr>
                          <w:noProof/>
                          <w:color w:val="000000" w:themeColor="text1"/>
                        </w:rPr>
                      </w:pPr>
                      <w:r w:rsidRPr="00106150">
                        <w:rPr>
                          <w:color w:val="000000" w:themeColor="text1"/>
                        </w:rPr>
                        <w:t>Abbildung 171</w:t>
                      </w:r>
                    </w:p>
                  </w:txbxContent>
                </v:textbox>
                <w10:wrap type="through"/>
              </v:shape>
            </w:pict>
          </mc:Fallback>
        </mc:AlternateContent>
      </w:r>
    </w:p>
    <w:p w14:paraId="5548EC98" w14:textId="77777777" w:rsidR="008E2C8A" w:rsidRDefault="008E2C8A" w:rsidP="008E2C8A">
      <w:pPr>
        <w:pStyle w:val="Listenabsatz"/>
      </w:pPr>
    </w:p>
    <w:p w14:paraId="49D9210E" w14:textId="50865CF5" w:rsidR="00C72BDB" w:rsidRDefault="00106150" w:rsidP="00106150">
      <w:pPr>
        <w:pStyle w:val="Listenabsatz"/>
      </w:pPr>
      <w:r>
        <w:rPr>
          <w:noProof/>
        </w:rPr>
        <w:drawing>
          <wp:anchor distT="0" distB="0" distL="114300" distR="114300" simplePos="0" relativeHeight="251795456" behindDoc="0" locked="0" layoutInCell="1" allowOverlap="1" wp14:anchorId="36E1981C" wp14:editId="69711FB0">
            <wp:simplePos x="0" y="0"/>
            <wp:positionH relativeFrom="column">
              <wp:posOffset>460375</wp:posOffset>
            </wp:positionH>
            <wp:positionV relativeFrom="paragraph">
              <wp:posOffset>13970</wp:posOffset>
            </wp:positionV>
            <wp:extent cx="5756910" cy="783590"/>
            <wp:effectExtent l="0" t="0" r="0" b="3810"/>
            <wp:wrapThrough wrapText="bothSides">
              <wp:wrapPolygon edited="0">
                <wp:start x="0" y="0"/>
                <wp:lineTo x="0" y="21355"/>
                <wp:lineTo x="21538" y="21355"/>
                <wp:lineTo x="21538" y="0"/>
                <wp:lineTo x="0" y="0"/>
              </wp:wrapPolygon>
            </wp:wrapThrough>
            <wp:docPr id="366" name="Grafik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nstallation tcpdump.PNG"/>
                    <pic:cNvPicPr/>
                  </pic:nvPicPr>
                  <pic:blipFill>
                    <a:blip r:embed="rId20">
                      <a:extLst>
                        <a:ext uri="{28A0092B-C50C-407E-A947-70E740481C1C}">
                          <a14:useLocalDpi xmlns:a14="http://schemas.microsoft.com/office/drawing/2010/main" val="0"/>
                        </a:ext>
                      </a:extLst>
                    </a:blip>
                    <a:stretch>
                      <a:fillRect/>
                    </a:stretch>
                  </pic:blipFill>
                  <pic:spPr>
                    <a:xfrm>
                      <a:off x="0" y="0"/>
                      <a:ext cx="5756910" cy="783590"/>
                    </a:xfrm>
                    <a:prstGeom prst="rect">
                      <a:avLst/>
                    </a:prstGeom>
                  </pic:spPr>
                </pic:pic>
              </a:graphicData>
            </a:graphic>
            <wp14:sizeRelH relativeFrom="page">
              <wp14:pctWidth>0</wp14:pctWidth>
            </wp14:sizeRelH>
            <wp14:sizeRelV relativeFrom="page">
              <wp14:pctHeight>0</wp14:pctHeight>
            </wp14:sizeRelV>
          </wp:anchor>
        </w:drawing>
      </w:r>
    </w:p>
    <w:p w14:paraId="1C4EA5DB" w14:textId="646CF502" w:rsidR="00106150" w:rsidRDefault="00106150" w:rsidP="00106150"/>
    <w:p w14:paraId="78E94C9C" w14:textId="68B4DED2" w:rsidR="00106150" w:rsidRDefault="001C6805" w:rsidP="00106150">
      <w:pPr>
        <w:pStyle w:val="Listenabsatz"/>
        <w:numPr>
          <w:ilvl w:val="0"/>
          <w:numId w:val="2"/>
        </w:numPr>
      </w:pPr>
      <w:r>
        <w:t>T</w:t>
      </w:r>
      <w:r w:rsidR="00C72BDB">
        <w:t>elnet</w:t>
      </w:r>
      <w:r w:rsidR="00D45F3B">
        <w:t xml:space="preserve"> – </w:t>
      </w:r>
      <w:r>
        <w:t>e</w:t>
      </w:r>
      <w:r w:rsidR="00D45F3B">
        <w:t>in Netzwerkprotokoll für die Verbindung zu einem anderen Rechner über den Telnet-Server</w:t>
      </w:r>
    </w:p>
    <w:p w14:paraId="6C4DFB38" w14:textId="161BA9CA" w:rsidR="00106150" w:rsidRDefault="00106150" w:rsidP="00106150"/>
    <w:p w14:paraId="3E4D614E" w14:textId="77777777" w:rsidR="00106150" w:rsidRDefault="00106150" w:rsidP="00106150"/>
    <w:p w14:paraId="3294447A" w14:textId="77777777" w:rsidR="00106150" w:rsidRDefault="00106150" w:rsidP="00C72BDB"/>
    <w:p w14:paraId="1AF95359" w14:textId="4E312903" w:rsidR="00C72BDB" w:rsidRDefault="00106150" w:rsidP="00C72BDB">
      <w:r>
        <w:rPr>
          <w:noProof/>
        </w:rPr>
        <mc:AlternateContent>
          <mc:Choice Requires="wps">
            <w:drawing>
              <wp:anchor distT="0" distB="0" distL="114300" distR="114300" simplePos="0" relativeHeight="251804672" behindDoc="0" locked="0" layoutInCell="1" allowOverlap="1" wp14:anchorId="11DEEB40" wp14:editId="7420ECD8">
                <wp:simplePos x="0" y="0"/>
                <wp:positionH relativeFrom="column">
                  <wp:posOffset>14605</wp:posOffset>
                </wp:positionH>
                <wp:positionV relativeFrom="paragraph">
                  <wp:posOffset>3462020</wp:posOffset>
                </wp:positionV>
                <wp:extent cx="5756910" cy="635"/>
                <wp:effectExtent l="0" t="0" r="0" b="12065"/>
                <wp:wrapThrough wrapText="bothSides">
                  <wp:wrapPolygon edited="0">
                    <wp:start x="0" y="0"/>
                    <wp:lineTo x="0" y="0"/>
                    <wp:lineTo x="21538" y="0"/>
                    <wp:lineTo x="21538" y="0"/>
                    <wp:lineTo x="0" y="0"/>
                  </wp:wrapPolygon>
                </wp:wrapThrough>
                <wp:docPr id="373" name="Textfeld 373"/>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928B2D1" w14:textId="2C978ADD" w:rsidR="007C60AB" w:rsidRPr="00106150" w:rsidRDefault="007C60AB" w:rsidP="00106150">
                            <w:pPr>
                              <w:pStyle w:val="Beschriftung"/>
                              <w:rPr>
                                <w:rFonts w:ascii="Times New Roman" w:eastAsiaTheme="minorHAnsi" w:hAnsi="Times New Roman" w:cs="Times New Roman"/>
                                <w:noProof/>
                                <w:color w:val="000000" w:themeColor="text1"/>
                              </w:rPr>
                            </w:pPr>
                            <w:r w:rsidRPr="00106150">
                              <w:rPr>
                                <w:color w:val="000000" w:themeColor="text1"/>
                              </w:rPr>
                              <w:t>Abbildung 172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EEB40" id="Textfeld 373" o:spid="_x0000_s1086" type="#_x0000_t202" style="position:absolute;margin-left:1.15pt;margin-top:272.6pt;width:453.3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" stroked="f">
                <v:textbox style="mso-fit-shape-to-text:t" inset="0,0,0,0">
                  <w:txbxContent>
                    <w:p w14:paraId="7928B2D1" w14:textId="2C978ADD" w:rsidR="007C60AB" w:rsidRPr="00106150" w:rsidRDefault="007C60AB" w:rsidP="00106150">
                      <w:pPr>
                        <w:pStyle w:val="Beschriftung"/>
                        <w:rPr>
                          <w:rFonts w:ascii="Times New Roman" w:eastAsiaTheme="minorHAnsi" w:hAnsi="Times New Roman" w:cs="Times New Roman"/>
                          <w:noProof/>
                          <w:color w:val="000000" w:themeColor="text1"/>
                        </w:rPr>
                      </w:pPr>
                      <w:r w:rsidRPr="00106150">
                        <w:rPr>
                          <w:color w:val="000000" w:themeColor="text1"/>
                        </w:rPr>
                        <w:t>Abbildung 172</w:t>
                      </w:r>
                    </w:p>
                  </w:txbxContent>
                </v:textbox>
                <w10:wrap type="through"/>
              </v:shape>
            </w:pict>
          </mc:Fallback>
        </mc:AlternateContent>
      </w:r>
      <w:r>
        <w:rPr>
          <w:noProof/>
        </w:rPr>
        <w:drawing>
          <wp:anchor distT="0" distB="0" distL="114300" distR="114300" simplePos="0" relativeHeight="251802624" behindDoc="0" locked="0" layoutInCell="1" allowOverlap="1" wp14:anchorId="05D18661" wp14:editId="65E4CA0C">
            <wp:simplePos x="0" y="0"/>
            <wp:positionH relativeFrom="column">
              <wp:posOffset>3175</wp:posOffset>
            </wp:positionH>
            <wp:positionV relativeFrom="paragraph">
              <wp:posOffset>3175</wp:posOffset>
            </wp:positionV>
            <wp:extent cx="5756910" cy="3233420"/>
            <wp:effectExtent l="0" t="0" r="0" b="5080"/>
            <wp:wrapThrough wrapText="bothSides">
              <wp:wrapPolygon edited="0">
                <wp:start x="0" y="0"/>
                <wp:lineTo x="0" y="21549"/>
                <wp:lineTo x="21538" y="21549"/>
                <wp:lineTo x="21538" y="0"/>
                <wp:lineTo x="0" y="0"/>
              </wp:wrapPolygon>
            </wp:wrapThrough>
            <wp:docPr id="371" name="Grafik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installation telnet.PNG"/>
                    <pic:cNvPicPr/>
                  </pic:nvPicPr>
                  <pic:blipFill>
                    <a:blip r:embed="rId21">
                      <a:extLst>
                        <a:ext uri="{28A0092B-C50C-407E-A947-70E740481C1C}">
                          <a14:useLocalDpi xmlns:a14="http://schemas.microsoft.com/office/drawing/2010/main" val="0"/>
                        </a:ext>
                      </a:extLst>
                    </a:blip>
                    <a:stretch>
                      <a:fillRect/>
                    </a:stretch>
                  </pic:blipFill>
                  <pic:spPr>
                    <a:xfrm>
                      <a:off x="0" y="0"/>
                      <a:ext cx="5756910" cy="3233420"/>
                    </a:xfrm>
                    <a:prstGeom prst="rect">
                      <a:avLst/>
                    </a:prstGeom>
                  </pic:spPr>
                </pic:pic>
              </a:graphicData>
            </a:graphic>
            <wp14:sizeRelH relativeFrom="page">
              <wp14:pctWidth>0</wp14:pctWidth>
            </wp14:sizeRelH>
            <wp14:sizeRelV relativeFrom="page">
              <wp14:pctHeight>0</wp14:pctHeight>
            </wp14:sizeRelV>
          </wp:anchor>
        </w:drawing>
      </w:r>
    </w:p>
    <w:p w14:paraId="0CEC8DB3" w14:textId="03144058" w:rsidR="00D45F3B" w:rsidRDefault="00106150" w:rsidP="00C72BDB">
      <w:r>
        <w:rPr>
          <w:noProof/>
        </w:rPr>
        <mc:AlternateContent>
          <mc:Choice Requires="wps">
            <w:drawing>
              <wp:anchor distT="0" distB="0" distL="114300" distR="114300" simplePos="0" relativeHeight="251807744" behindDoc="0" locked="0" layoutInCell="1" allowOverlap="1" wp14:anchorId="29E6DBA8" wp14:editId="7974D1B9">
                <wp:simplePos x="0" y="0"/>
                <wp:positionH relativeFrom="column">
                  <wp:posOffset>-31115</wp:posOffset>
                </wp:positionH>
                <wp:positionV relativeFrom="paragraph">
                  <wp:posOffset>4817110</wp:posOffset>
                </wp:positionV>
                <wp:extent cx="5756910" cy="635"/>
                <wp:effectExtent l="0" t="0" r="0" b="12065"/>
                <wp:wrapThrough wrapText="bothSides">
                  <wp:wrapPolygon edited="0">
                    <wp:start x="0" y="0"/>
                    <wp:lineTo x="0" y="0"/>
                    <wp:lineTo x="21538" y="0"/>
                    <wp:lineTo x="21538" y="0"/>
                    <wp:lineTo x="0" y="0"/>
                  </wp:wrapPolygon>
                </wp:wrapThrough>
                <wp:docPr id="374" name="Textfeld 37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A627CF5" w14:textId="078BB1D1" w:rsidR="007C60AB" w:rsidRPr="00106150" w:rsidRDefault="007C60AB" w:rsidP="00106150">
                            <w:pPr>
                              <w:pStyle w:val="Beschriftung"/>
                              <w:rPr>
                                <w:rFonts w:ascii="Times New Roman" w:eastAsiaTheme="minorHAnsi" w:hAnsi="Times New Roman" w:cs="Times New Roman"/>
                                <w:noProof/>
                                <w:color w:val="000000" w:themeColor="text1"/>
                              </w:rPr>
                            </w:pPr>
                            <w:r w:rsidRPr="00106150">
                              <w:rPr>
                                <w:color w:val="000000" w:themeColor="text1"/>
                              </w:rPr>
                              <w:t>Abbildung 173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DBA8" id="Textfeld 374" o:spid="_x0000_s1087" type="#_x0000_t202" style="position:absolute;margin-left:-2.45pt;margin-top:379.3pt;width:453.3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" stroked="f">
                <v:textbox style="mso-fit-shape-to-text:t" inset="0,0,0,0">
                  <w:txbxContent>
                    <w:p w14:paraId="0A627CF5" w14:textId="078BB1D1" w:rsidR="007C60AB" w:rsidRPr="00106150" w:rsidRDefault="007C60AB" w:rsidP="00106150">
                      <w:pPr>
                        <w:pStyle w:val="Beschriftung"/>
                        <w:rPr>
                          <w:rFonts w:ascii="Times New Roman" w:eastAsiaTheme="minorHAnsi" w:hAnsi="Times New Roman" w:cs="Times New Roman"/>
                          <w:noProof/>
                          <w:color w:val="000000" w:themeColor="text1"/>
                        </w:rPr>
                      </w:pPr>
                      <w:r w:rsidRPr="00106150">
                        <w:rPr>
                          <w:color w:val="000000" w:themeColor="text1"/>
                        </w:rPr>
                        <w:t>Abbildung 173</w:t>
                      </w:r>
                    </w:p>
                  </w:txbxContent>
                </v:textbox>
                <w10:wrap type="through"/>
              </v:shape>
            </w:pict>
          </mc:Fallback>
        </mc:AlternateContent>
      </w:r>
      <w:r>
        <w:rPr>
          <w:noProof/>
        </w:rPr>
        <w:drawing>
          <wp:anchor distT="0" distB="0" distL="114300" distR="114300" simplePos="0" relativeHeight="251805696" behindDoc="0" locked="0" layoutInCell="1" allowOverlap="1" wp14:anchorId="2D717EDF" wp14:editId="46DD113E">
            <wp:simplePos x="0" y="0"/>
            <wp:positionH relativeFrom="column">
              <wp:posOffset>-53975</wp:posOffset>
            </wp:positionH>
            <wp:positionV relativeFrom="paragraph">
              <wp:posOffset>220980</wp:posOffset>
            </wp:positionV>
            <wp:extent cx="5756910" cy="4372610"/>
            <wp:effectExtent l="0" t="0" r="0" b="0"/>
            <wp:wrapThrough wrapText="bothSides">
              <wp:wrapPolygon edited="0">
                <wp:start x="0" y="0"/>
                <wp:lineTo x="0" y="21518"/>
                <wp:lineTo x="21538" y="21518"/>
                <wp:lineTo x="21538" y="0"/>
                <wp:lineTo x="0" y="0"/>
              </wp:wrapPolygon>
            </wp:wrapThrough>
            <wp:docPr id="372" name="Grafik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nstallation wireshark-gnome.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4372610"/>
                    </a:xfrm>
                    <a:prstGeom prst="rect">
                      <a:avLst/>
                    </a:prstGeom>
                  </pic:spPr>
                </pic:pic>
              </a:graphicData>
            </a:graphic>
            <wp14:sizeRelH relativeFrom="page">
              <wp14:pctWidth>0</wp14:pctWidth>
            </wp14:sizeRelH>
            <wp14:sizeRelV relativeFrom="page">
              <wp14:pctHeight>0</wp14:pctHeight>
            </wp14:sizeRelV>
          </wp:anchor>
        </w:drawing>
      </w:r>
    </w:p>
    <w:p w14:paraId="7B0EEB74" w14:textId="119EA0F1" w:rsidR="00106150" w:rsidRDefault="00106150" w:rsidP="00C72BDB"/>
    <w:p w14:paraId="0D910569" w14:textId="0F89480B" w:rsidR="00106150" w:rsidRDefault="00106150" w:rsidP="00C72BDB"/>
    <w:p w14:paraId="2D2E70F1" w14:textId="0F03C38D" w:rsidR="000521DA" w:rsidRDefault="000521DA" w:rsidP="00C72BDB"/>
    <w:p w14:paraId="1E71B85D" w14:textId="0677E9B6" w:rsidR="000521DA" w:rsidRDefault="00D30CCF" w:rsidP="00C72BDB">
      <w:r>
        <w:t>Nach den sämtlichen Installationen haben wir f</w:t>
      </w:r>
      <w:r w:rsidR="000521DA">
        <w:t>ür den nächste</w:t>
      </w:r>
      <w:r w:rsidR="001C6805">
        <w:t>n</w:t>
      </w:r>
      <w:r w:rsidR="000521DA">
        <w:t xml:space="preserve"> Schritt den Kommando </w:t>
      </w:r>
      <w:r w:rsidR="000521DA" w:rsidRPr="000521DA">
        <w:rPr>
          <w:i/>
        </w:rPr>
        <w:t>service httpd start</w:t>
      </w:r>
      <w:r w:rsidR="008E2C8A">
        <w:t xml:space="preserve"> genutzt, </w:t>
      </w:r>
      <w:r w:rsidR="00FD1900">
        <w:t>somit</w:t>
      </w:r>
      <w:r w:rsidR="008E2C8A">
        <w:t xml:space="preserve"> </w:t>
      </w:r>
      <w:r w:rsidR="00FD1900">
        <w:t>sind die</w:t>
      </w:r>
      <w:r w:rsidR="008E2C8A">
        <w:t xml:space="preserve"> </w:t>
      </w:r>
      <w:r w:rsidR="00FD1900">
        <w:t>Dienste von Apache aktiviert worden.</w:t>
      </w:r>
    </w:p>
    <w:p w14:paraId="455850DC" w14:textId="20BB8764" w:rsidR="003D6351" w:rsidRDefault="003D6351" w:rsidP="00C72BDB">
      <w:r>
        <w:rPr>
          <w:noProof/>
        </w:rPr>
        <mc:AlternateContent>
          <mc:Choice Requires="wps">
            <w:drawing>
              <wp:anchor distT="0" distB="0" distL="114300" distR="114300" simplePos="0" relativeHeight="251813888" behindDoc="0" locked="0" layoutInCell="1" allowOverlap="1" wp14:anchorId="413CDB1E" wp14:editId="6FBA5B64">
                <wp:simplePos x="0" y="0"/>
                <wp:positionH relativeFrom="column">
                  <wp:posOffset>-31115</wp:posOffset>
                </wp:positionH>
                <wp:positionV relativeFrom="paragraph">
                  <wp:posOffset>1005205</wp:posOffset>
                </wp:positionV>
                <wp:extent cx="5756910" cy="635"/>
                <wp:effectExtent l="0" t="0" r="0" b="0"/>
                <wp:wrapThrough wrapText="bothSides">
                  <wp:wrapPolygon edited="0">
                    <wp:start x="0" y="0"/>
                    <wp:lineTo x="0" y="20571"/>
                    <wp:lineTo x="21538" y="20571"/>
                    <wp:lineTo x="21538" y="0"/>
                    <wp:lineTo x="0" y="0"/>
                  </wp:wrapPolygon>
                </wp:wrapThrough>
                <wp:docPr id="378" name="Textfeld 37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36867AB1" w14:textId="62AC3913" w:rsidR="007C60AB" w:rsidRPr="003D6351" w:rsidRDefault="007C60AB" w:rsidP="003D6351">
                            <w:pPr>
                              <w:pStyle w:val="Beschriftung"/>
                              <w:rPr>
                                <w:rFonts w:ascii="Times New Roman" w:eastAsiaTheme="minorHAnsi" w:hAnsi="Times New Roman" w:cs="Times New Roman"/>
                                <w:noProof/>
                                <w:color w:val="000000" w:themeColor="text1"/>
                              </w:rPr>
                            </w:pPr>
                            <w:r w:rsidRPr="003D6351">
                              <w:rPr>
                                <w:color w:val="000000" w:themeColor="text1"/>
                              </w:rPr>
                              <w:t xml:space="preserve">Abbildung </w:t>
                            </w:r>
                            <w:r>
                              <w:rPr>
                                <w:color w:val="000000" w:themeColor="text1"/>
                              </w:rPr>
                              <w:t>174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CDB1E" id="Textfeld 378" o:spid="_x0000_s1088" type="#_x0000_t202" style="position:absolute;margin-left:-2.45pt;margin-top:79.15pt;width:453.3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" stroked="f">
                <v:textbox style="mso-fit-shape-to-text:t" inset="0,0,0,0">
                  <w:txbxContent>
                    <w:p w14:paraId="36867AB1" w14:textId="62AC3913" w:rsidR="007C60AB" w:rsidRPr="003D6351" w:rsidRDefault="007C60AB" w:rsidP="003D6351">
                      <w:pPr>
                        <w:pStyle w:val="Beschriftung"/>
                        <w:rPr>
                          <w:rFonts w:ascii="Times New Roman" w:eastAsiaTheme="minorHAnsi" w:hAnsi="Times New Roman" w:cs="Times New Roman"/>
                          <w:noProof/>
                          <w:color w:val="000000" w:themeColor="text1"/>
                        </w:rPr>
                      </w:pPr>
                      <w:r w:rsidRPr="003D6351">
                        <w:rPr>
                          <w:color w:val="000000" w:themeColor="text1"/>
                        </w:rPr>
                        <w:t xml:space="preserve">Abbildung </w:t>
                      </w:r>
                      <w:r>
                        <w:rPr>
                          <w:color w:val="000000" w:themeColor="text1"/>
                        </w:rPr>
                        <w:t>174</w:t>
                      </w:r>
                    </w:p>
                  </w:txbxContent>
                </v:textbox>
                <w10:wrap type="through"/>
              </v:shape>
            </w:pict>
          </mc:Fallback>
        </mc:AlternateContent>
      </w:r>
    </w:p>
    <w:p w14:paraId="6FBB9E74" w14:textId="19CA0594" w:rsidR="003D6351" w:rsidRDefault="000521DA" w:rsidP="00C72BDB">
      <w:r>
        <w:rPr>
          <w:noProof/>
        </w:rPr>
        <w:drawing>
          <wp:anchor distT="0" distB="0" distL="114300" distR="114300" simplePos="0" relativeHeight="251811840" behindDoc="0" locked="0" layoutInCell="1" allowOverlap="1" wp14:anchorId="473228E6" wp14:editId="74E08AD3">
            <wp:simplePos x="0" y="0"/>
            <wp:positionH relativeFrom="column">
              <wp:posOffset>3175</wp:posOffset>
            </wp:positionH>
            <wp:positionV relativeFrom="paragraph">
              <wp:posOffset>3810</wp:posOffset>
            </wp:positionV>
            <wp:extent cx="5756910" cy="669290"/>
            <wp:effectExtent l="0" t="0" r="0" b="3810"/>
            <wp:wrapThrough wrapText="bothSides">
              <wp:wrapPolygon edited="0">
                <wp:start x="0" y="0"/>
                <wp:lineTo x="0" y="21313"/>
                <wp:lineTo x="21538" y="21313"/>
                <wp:lineTo x="21538" y="0"/>
                <wp:lineTo x="0" y="0"/>
              </wp:wrapPolygon>
            </wp:wrapThrough>
            <wp:docPr id="377" name="Grafik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start httpd.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669290"/>
                    </a:xfrm>
                    <a:prstGeom prst="rect">
                      <a:avLst/>
                    </a:prstGeom>
                  </pic:spPr>
                </pic:pic>
              </a:graphicData>
            </a:graphic>
            <wp14:sizeRelH relativeFrom="page">
              <wp14:pctWidth>0</wp14:pctWidth>
            </wp14:sizeRelH>
            <wp14:sizeRelV relativeFrom="page">
              <wp14:pctHeight>0</wp14:pctHeight>
            </wp14:sizeRelV>
          </wp:anchor>
        </w:drawing>
      </w:r>
    </w:p>
    <w:p w14:paraId="642F9659" w14:textId="6DED989A" w:rsidR="000521DA" w:rsidRDefault="00833E4E" w:rsidP="000521DA">
      <w:r>
        <w:t>Infolgedessen</w:t>
      </w:r>
      <w:r w:rsidR="000521DA">
        <w:t xml:space="preserve"> ist uns gelungen eine Verbindung zum Apache http Server herzustellen, wie man auf dem folgenden Screenshot sehen kann. Um dieses aufzurufen, haben wir in der Adresszeile die IP-Adresse unseres lokalen Host eingegeben.</w:t>
      </w:r>
    </w:p>
    <w:p w14:paraId="7D6D4651" w14:textId="77777777" w:rsidR="000521DA" w:rsidRPr="000521DA" w:rsidRDefault="000521DA" w:rsidP="00C72BDB"/>
    <w:p w14:paraId="422E8442" w14:textId="5D660082" w:rsidR="000521DA" w:rsidRDefault="000521DA" w:rsidP="00C72BDB">
      <w:r>
        <w:rPr>
          <w:noProof/>
        </w:rPr>
        <mc:AlternateContent>
          <mc:Choice Requires="wps">
            <w:drawing>
              <wp:anchor distT="0" distB="0" distL="114300" distR="114300" simplePos="0" relativeHeight="251810816" behindDoc="0" locked="0" layoutInCell="1" allowOverlap="1" wp14:anchorId="0DD9BC94" wp14:editId="7ABF7BB6">
                <wp:simplePos x="0" y="0"/>
                <wp:positionH relativeFrom="column">
                  <wp:posOffset>14605</wp:posOffset>
                </wp:positionH>
                <wp:positionV relativeFrom="paragraph">
                  <wp:posOffset>4448175</wp:posOffset>
                </wp:positionV>
                <wp:extent cx="5756910" cy="635"/>
                <wp:effectExtent l="0" t="0" r="0" b="12065"/>
                <wp:wrapThrough wrapText="bothSides">
                  <wp:wrapPolygon edited="0">
                    <wp:start x="0" y="0"/>
                    <wp:lineTo x="0" y="0"/>
                    <wp:lineTo x="21538" y="0"/>
                    <wp:lineTo x="21538" y="0"/>
                    <wp:lineTo x="0" y="0"/>
                  </wp:wrapPolygon>
                </wp:wrapThrough>
                <wp:docPr id="376" name="Textfeld 37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865F2A4" w14:textId="1EE692AB" w:rsidR="007C60AB" w:rsidRPr="000521DA" w:rsidRDefault="007C60AB" w:rsidP="000521DA">
                            <w:pPr>
                              <w:pStyle w:val="Beschriftung"/>
                              <w:rPr>
                                <w:rFonts w:ascii="Times New Roman" w:eastAsiaTheme="minorHAnsi" w:hAnsi="Times New Roman" w:cs="Times New Roman"/>
                                <w:noProof/>
                                <w:color w:val="000000" w:themeColor="text1"/>
                              </w:rPr>
                            </w:pPr>
                            <w:r w:rsidRPr="000521DA">
                              <w:rPr>
                                <w:color w:val="000000" w:themeColor="text1"/>
                              </w:rPr>
                              <w:t>Abbildung 17</w:t>
                            </w:r>
                            <w:r>
                              <w:rPr>
                                <w:color w:val="000000" w:themeColor="text1"/>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9BC94" id="Textfeld 376" o:spid="_x0000_s1089" type="#_x0000_t202" style="position:absolute;margin-left:1.15pt;margin-top:350.25pt;width:453.3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" stroked="f">
                <v:textbox style="mso-fit-shape-to-text:t" inset="0,0,0,0">
                  <w:txbxContent>
                    <w:p w14:paraId="7865F2A4" w14:textId="1EE692AB" w:rsidR="007C60AB" w:rsidRPr="000521DA" w:rsidRDefault="007C60AB" w:rsidP="000521DA">
                      <w:pPr>
                        <w:pStyle w:val="Beschriftung"/>
                        <w:rPr>
                          <w:rFonts w:ascii="Times New Roman" w:eastAsiaTheme="minorHAnsi" w:hAnsi="Times New Roman" w:cs="Times New Roman"/>
                          <w:noProof/>
                          <w:color w:val="000000" w:themeColor="text1"/>
                        </w:rPr>
                      </w:pPr>
                      <w:r w:rsidRPr="000521DA">
                        <w:rPr>
                          <w:color w:val="000000" w:themeColor="text1"/>
                        </w:rPr>
                        <w:t>Abbildung 17</w:t>
                      </w:r>
                      <w:r>
                        <w:rPr>
                          <w:color w:val="000000" w:themeColor="text1"/>
                        </w:rPr>
                        <w:t>5</w:t>
                      </w:r>
                    </w:p>
                  </w:txbxContent>
                </v:textbox>
                <w10:wrap type="through"/>
              </v:shape>
            </w:pict>
          </mc:Fallback>
        </mc:AlternateContent>
      </w:r>
    </w:p>
    <w:p w14:paraId="16CC5EDF" w14:textId="77777777" w:rsidR="003D6351" w:rsidRDefault="003D6351" w:rsidP="00C72BDB"/>
    <w:p w14:paraId="1ABBC484" w14:textId="39605C04" w:rsidR="000521DA" w:rsidRDefault="000521DA" w:rsidP="00C72BDB">
      <w:r>
        <w:rPr>
          <w:noProof/>
        </w:rPr>
        <w:drawing>
          <wp:anchor distT="0" distB="0" distL="114300" distR="114300" simplePos="0" relativeHeight="251808768" behindDoc="0" locked="0" layoutInCell="1" allowOverlap="1" wp14:anchorId="0223CFE8" wp14:editId="2F4F80E8">
            <wp:simplePos x="0" y="0"/>
            <wp:positionH relativeFrom="column">
              <wp:posOffset>3175</wp:posOffset>
            </wp:positionH>
            <wp:positionV relativeFrom="paragraph">
              <wp:posOffset>0</wp:posOffset>
            </wp:positionV>
            <wp:extent cx="5756910" cy="4161790"/>
            <wp:effectExtent l="0" t="0" r="0" b="3810"/>
            <wp:wrapThrough wrapText="bothSides">
              <wp:wrapPolygon edited="0">
                <wp:start x="0" y="0"/>
                <wp:lineTo x="0" y="21554"/>
                <wp:lineTo x="21538" y="21554"/>
                <wp:lineTo x="21538" y="0"/>
                <wp:lineTo x="0" y="0"/>
              </wp:wrapPolygon>
            </wp:wrapThrough>
            <wp:docPr id="375" name="Grafik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localhost httpd Startseite.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4161790"/>
                    </a:xfrm>
                    <a:prstGeom prst="rect">
                      <a:avLst/>
                    </a:prstGeom>
                  </pic:spPr>
                </pic:pic>
              </a:graphicData>
            </a:graphic>
            <wp14:sizeRelH relativeFrom="page">
              <wp14:pctWidth>0</wp14:pctWidth>
            </wp14:sizeRelH>
            <wp14:sizeRelV relativeFrom="page">
              <wp14:pctHeight>0</wp14:pctHeight>
            </wp14:sizeRelV>
          </wp:anchor>
        </w:drawing>
      </w:r>
    </w:p>
    <w:p w14:paraId="7483F01D" w14:textId="77777777" w:rsidR="00FD1900" w:rsidRDefault="00FD1900" w:rsidP="00C72BDB"/>
    <w:p w14:paraId="457881E9" w14:textId="1486053F" w:rsidR="003D6351" w:rsidRDefault="003D6351" w:rsidP="00C72BDB">
      <w:r>
        <w:t>Schließlich haben wir Wireshark gestartet und nach httpd gefiltert, sodass dann die Netzwerkpakete zum Server demonstriert wurden.</w:t>
      </w:r>
    </w:p>
    <w:p w14:paraId="550CDC7A" w14:textId="77777777" w:rsidR="003D6351" w:rsidRDefault="003D6351" w:rsidP="00C72BDB"/>
    <w:p w14:paraId="7DCACE60" w14:textId="77777777" w:rsidR="003D6351" w:rsidRDefault="003D6351" w:rsidP="00C72BDB"/>
    <w:p w14:paraId="29EBF5F3" w14:textId="77777777" w:rsidR="003D6351" w:rsidRDefault="003D6351" w:rsidP="00C72BDB"/>
    <w:p w14:paraId="285E0E4C" w14:textId="7F32D2DC" w:rsidR="003D6351" w:rsidRDefault="003D6351" w:rsidP="00C72BDB">
      <w:r>
        <w:rPr>
          <w:noProof/>
        </w:rPr>
        <w:lastRenderedPageBreak/>
        <mc:AlternateContent>
          <mc:Choice Requires="wps">
            <w:drawing>
              <wp:anchor distT="0" distB="0" distL="114300" distR="114300" simplePos="0" relativeHeight="251816960" behindDoc="0" locked="0" layoutInCell="1" allowOverlap="1" wp14:anchorId="0F50FAFD" wp14:editId="1C5AE4FF">
                <wp:simplePos x="0" y="0"/>
                <wp:positionH relativeFrom="column">
                  <wp:posOffset>26035</wp:posOffset>
                </wp:positionH>
                <wp:positionV relativeFrom="paragraph">
                  <wp:posOffset>4470400</wp:posOffset>
                </wp:positionV>
                <wp:extent cx="5756910" cy="635"/>
                <wp:effectExtent l="0" t="0" r="0" b="12065"/>
                <wp:wrapThrough wrapText="bothSides">
                  <wp:wrapPolygon edited="0">
                    <wp:start x="0" y="0"/>
                    <wp:lineTo x="0" y="0"/>
                    <wp:lineTo x="21538" y="0"/>
                    <wp:lineTo x="21538" y="0"/>
                    <wp:lineTo x="0" y="0"/>
                  </wp:wrapPolygon>
                </wp:wrapThrough>
                <wp:docPr id="380" name="Textfeld 38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F15EAE7" w14:textId="69FE834B" w:rsidR="007C60AB" w:rsidRPr="003D6351" w:rsidRDefault="007C60AB" w:rsidP="003D6351">
                            <w:pPr>
                              <w:pStyle w:val="Beschriftung"/>
                              <w:rPr>
                                <w:rFonts w:ascii="Times New Roman" w:eastAsiaTheme="minorHAnsi" w:hAnsi="Times New Roman" w:cs="Times New Roman"/>
                                <w:noProof/>
                                <w:color w:val="000000" w:themeColor="text1"/>
                              </w:rPr>
                            </w:pPr>
                            <w:r>
                              <w:t>Abbildung 176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0FAFD" id="Textfeld 380" o:spid="_x0000_s1090" type="#_x0000_t202" style="position:absolute;margin-left:2.05pt;margin-top:352pt;width:453.3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" stroked="f">
                <v:textbox style="mso-fit-shape-to-text:t" inset="0,0,0,0">
                  <w:txbxContent>
                    <w:p w14:paraId="1F15EAE7" w14:textId="69FE834B" w:rsidR="007C60AB" w:rsidRPr="003D6351" w:rsidRDefault="007C60AB" w:rsidP="003D6351">
                      <w:pPr>
                        <w:pStyle w:val="Beschriftung"/>
                        <w:rPr>
                          <w:rFonts w:ascii="Times New Roman" w:eastAsiaTheme="minorHAnsi" w:hAnsi="Times New Roman" w:cs="Times New Roman"/>
                          <w:noProof/>
                          <w:color w:val="000000" w:themeColor="text1"/>
                        </w:rPr>
                      </w:pPr>
                      <w:r>
                        <w:t>Abbildung 176</w:t>
                      </w:r>
                    </w:p>
                  </w:txbxContent>
                </v:textbox>
                <w10:wrap type="through"/>
              </v:shape>
            </w:pict>
          </mc:Fallback>
        </mc:AlternateContent>
      </w:r>
      <w:r>
        <w:rPr>
          <w:noProof/>
        </w:rPr>
        <w:drawing>
          <wp:anchor distT="0" distB="0" distL="114300" distR="114300" simplePos="0" relativeHeight="251814912" behindDoc="0" locked="0" layoutInCell="1" allowOverlap="1" wp14:anchorId="6859855E" wp14:editId="2A50B889">
            <wp:simplePos x="0" y="0"/>
            <wp:positionH relativeFrom="column">
              <wp:posOffset>3175</wp:posOffset>
            </wp:positionH>
            <wp:positionV relativeFrom="paragraph">
              <wp:posOffset>3175</wp:posOffset>
            </wp:positionV>
            <wp:extent cx="5756910" cy="4321810"/>
            <wp:effectExtent l="0" t="0" r="0" b="0"/>
            <wp:wrapThrough wrapText="bothSides">
              <wp:wrapPolygon edited="0">
                <wp:start x="0" y="0"/>
                <wp:lineTo x="0" y="21517"/>
                <wp:lineTo x="21538" y="21517"/>
                <wp:lineTo x="21538" y="0"/>
                <wp:lineTo x="0" y="0"/>
              </wp:wrapPolygon>
            </wp:wrapThrough>
            <wp:docPr id="379" name="Grafik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wireshark httpd filter.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4321810"/>
                    </a:xfrm>
                    <a:prstGeom prst="rect">
                      <a:avLst/>
                    </a:prstGeom>
                  </pic:spPr>
                </pic:pic>
              </a:graphicData>
            </a:graphic>
            <wp14:sizeRelH relativeFrom="page">
              <wp14:pctWidth>0</wp14:pctWidth>
            </wp14:sizeRelH>
            <wp14:sizeRelV relativeFrom="page">
              <wp14:pctHeight>0</wp14:pctHeight>
            </wp14:sizeRelV>
          </wp:anchor>
        </w:drawing>
      </w:r>
    </w:p>
    <w:p w14:paraId="25293AB0" w14:textId="77777777" w:rsidR="00397DFB" w:rsidRDefault="00397DFB" w:rsidP="00C72BDB"/>
    <w:p w14:paraId="39FF46D1" w14:textId="77777777" w:rsidR="00397DFB" w:rsidRDefault="00397DFB" w:rsidP="00C72BDB"/>
    <w:p w14:paraId="76DCC5AE" w14:textId="049F8B84" w:rsidR="00397DFB" w:rsidRDefault="00397DFB" w:rsidP="00C72BDB"/>
    <w:p w14:paraId="5BD048DE" w14:textId="1F9DA66A" w:rsidR="003D6351" w:rsidRDefault="00397DFB" w:rsidP="00C72BDB">
      <w:r>
        <w:t>Wie in der Abbildung 177</w:t>
      </w:r>
      <w:r w:rsidR="00833E4E">
        <w:t xml:space="preserve"> zu</w:t>
      </w:r>
      <w:r>
        <w:t xml:space="preserve"> </w:t>
      </w:r>
      <w:r w:rsidR="00833E4E">
        <w:t>erkennen</w:t>
      </w:r>
      <w:r>
        <w:t>, haben wir ebenfalls</w:t>
      </w:r>
      <w:r w:rsidR="00833E4E">
        <w:t xml:space="preserve"> über T</w:t>
      </w:r>
      <w:r>
        <w:t>cpdump den Netzverkehr im Terminal lassen.</w:t>
      </w:r>
    </w:p>
    <w:p w14:paraId="3443FD0D" w14:textId="51BB8BE2" w:rsidR="00397DFB" w:rsidRDefault="00397DFB" w:rsidP="00C72BDB"/>
    <w:p w14:paraId="20E69C20" w14:textId="77777777" w:rsidR="00397DFB" w:rsidRDefault="00397DFB" w:rsidP="00C72BDB"/>
    <w:p w14:paraId="59560B1B" w14:textId="497C4B4C" w:rsidR="00397DFB" w:rsidRDefault="00397DFB" w:rsidP="00C72BDB">
      <w:r>
        <w:rPr>
          <w:noProof/>
        </w:rPr>
        <w:lastRenderedPageBreak/>
        <mc:AlternateContent>
          <mc:Choice Requires="wps">
            <w:drawing>
              <wp:anchor distT="0" distB="0" distL="114300" distR="114300" simplePos="0" relativeHeight="251820032" behindDoc="0" locked="0" layoutInCell="1" allowOverlap="1" wp14:anchorId="5F695703" wp14:editId="68144A49">
                <wp:simplePos x="0" y="0"/>
                <wp:positionH relativeFrom="column">
                  <wp:posOffset>-31115</wp:posOffset>
                </wp:positionH>
                <wp:positionV relativeFrom="paragraph">
                  <wp:posOffset>4287520</wp:posOffset>
                </wp:positionV>
                <wp:extent cx="5756910" cy="635"/>
                <wp:effectExtent l="0" t="0" r="0" b="0"/>
                <wp:wrapThrough wrapText="bothSides">
                  <wp:wrapPolygon edited="0">
                    <wp:start x="0" y="0"/>
                    <wp:lineTo x="0" y="20571"/>
                    <wp:lineTo x="21538" y="20571"/>
                    <wp:lineTo x="21538" y="0"/>
                    <wp:lineTo x="0" y="0"/>
                  </wp:wrapPolygon>
                </wp:wrapThrough>
                <wp:docPr id="382" name="Textfeld 38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FEE9FF" w14:textId="279034FD" w:rsidR="007C60AB" w:rsidRPr="001B168B" w:rsidRDefault="007C60AB" w:rsidP="00397DFB">
                            <w:pPr>
                              <w:pStyle w:val="Beschriftung"/>
                              <w:rPr>
                                <w:rFonts w:ascii="Times New Roman" w:eastAsiaTheme="minorHAnsi" w:hAnsi="Times New Roman" w:cs="Times New Roman"/>
                                <w:noProof/>
                              </w:rPr>
                            </w:pPr>
                            <w:r>
                              <w:t>Abbildung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95703" id="Textfeld 382" o:spid="_x0000_s1091" type="#_x0000_t202" style="position:absolute;margin-left:-2.45pt;margin-top:337.6pt;width:453.3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" stroked="f">
                <v:textbox style="mso-fit-shape-to-text:t" inset="0,0,0,0">
                  <w:txbxContent>
                    <w:p w14:paraId="69FEE9FF" w14:textId="279034FD" w:rsidR="007C60AB" w:rsidRPr="001B168B" w:rsidRDefault="007C60AB" w:rsidP="00397DFB">
                      <w:pPr>
                        <w:pStyle w:val="Beschriftung"/>
                        <w:rPr>
                          <w:rFonts w:ascii="Times New Roman" w:eastAsiaTheme="minorHAnsi" w:hAnsi="Times New Roman" w:cs="Times New Roman"/>
                          <w:noProof/>
                        </w:rPr>
                      </w:pPr>
                      <w:r>
                        <w:t>Abbildung 177</w:t>
                      </w:r>
                    </w:p>
                  </w:txbxContent>
                </v:textbox>
                <w10:wrap type="through"/>
              </v:shape>
            </w:pict>
          </mc:Fallback>
        </mc:AlternateContent>
      </w:r>
      <w:r>
        <w:rPr>
          <w:noProof/>
        </w:rPr>
        <w:drawing>
          <wp:anchor distT="0" distB="0" distL="114300" distR="114300" simplePos="0" relativeHeight="251817984" behindDoc="0" locked="0" layoutInCell="1" allowOverlap="1" wp14:anchorId="3BED538A" wp14:editId="23FCA7B9">
            <wp:simplePos x="0" y="0"/>
            <wp:positionH relativeFrom="column">
              <wp:posOffset>3175</wp:posOffset>
            </wp:positionH>
            <wp:positionV relativeFrom="paragraph">
              <wp:posOffset>3175</wp:posOffset>
            </wp:positionV>
            <wp:extent cx="5756910" cy="4184650"/>
            <wp:effectExtent l="0" t="0" r="0" b="6350"/>
            <wp:wrapThrough wrapText="bothSides">
              <wp:wrapPolygon edited="0">
                <wp:start x="0" y="0"/>
                <wp:lineTo x="0" y="21567"/>
                <wp:lineTo x="21538" y="21567"/>
                <wp:lineTo x="21538" y="0"/>
                <wp:lineTo x="0" y="0"/>
              </wp:wrapPolygon>
            </wp:wrapThrough>
            <wp:docPr id="381" name="Grafik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tcpdump traffic.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4184650"/>
                    </a:xfrm>
                    <a:prstGeom prst="rect">
                      <a:avLst/>
                    </a:prstGeom>
                  </pic:spPr>
                </pic:pic>
              </a:graphicData>
            </a:graphic>
            <wp14:sizeRelH relativeFrom="page">
              <wp14:pctWidth>0</wp14:pctWidth>
            </wp14:sizeRelH>
            <wp14:sizeRelV relativeFrom="page">
              <wp14:pctHeight>0</wp14:pctHeight>
            </wp14:sizeRelV>
          </wp:anchor>
        </w:drawing>
      </w:r>
    </w:p>
    <w:p w14:paraId="71DDDEB4" w14:textId="77777777" w:rsidR="005A6095" w:rsidRDefault="005A6095" w:rsidP="005A6095">
      <w:pPr>
        <w:pStyle w:val="berschrift2"/>
        <w:rPr>
          <w:lang w:eastAsia="en-US"/>
        </w:rPr>
      </w:pPr>
      <w:r>
        <w:rPr>
          <w:lang w:eastAsia="en-US"/>
        </w:rPr>
        <w:t xml:space="preserve">Exercise 3: TCPDUMP </w:t>
      </w:r>
    </w:p>
    <w:p w14:paraId="17B40803" w14:textId="67B581C5" w:rsidR="00397DFB" w:rsidRDefault="00397DFB" w:rsidP="00C72BDB"/>
    <w:p w14:paraId="63FB345D" w14:textId="77777777" w:rsidR="005A6095" w:rsidRPr="005A6095" w:rsidRDefault="005A6095" w:rsidP="005A6095">
      <w:pPr>
        <w:autoSpaceDE w:val="0"/>
        <w:autoSpaceDN w:val="0"/>
        <w:adjustRightInd w:val="0"/>
        <w:spacing w:after="240" w:line="340" w:lineRule="atLeast"/>
        <w:rPr>
          <w:color w:val="000000" w:themeColor="text1"/>
          <w:sz w:val="22"/>
          <w:szCs w:val="22"/>
          <w:lang w:val="en-US" w:eastAsia="en-US"/>
        </w:rPr>
      </w:pPr>
      <w:r w:rsidRPr="005A6095">
        <w:rPr>
          <w:color w:val="000000" w:themeColor="text1"/>
          <w:sz w:val="22"/>
          <w:szCs w:val="22"/>
          <w:lang w:val="en-US" w:eastAsia="en-US"/>
        </w:rPr>
        <w:t xml:space="preserve">In this part of the exercise, you are going to explore tcpdump in more detail. In particular, you will answer more questions involving the use of tcpdump. </w:t>
      </w:r>
    </w:p>
    <w:p w14:paraId="3714C5FA" w14:textId="0B90D3FA" w:rsidR="005A6095" w:rsidRPr="00A579EC" w:rsidRDefault="005A6095" w:rsidP="005A6095">
      <w:pPr>
        <w:numPr>
          <w:ilvl w:val="0"/>
          <w:numId w:val="3"/>
        </w:numPr>
        <w:tabs>
          <w:tab w:val="left" w:pos="220"/>
          <w:tab w:val="left" w:pos="720"/>
        </w:tabs>
        <w:autoSpaceDE w:val="0"/>
        <w:autoSpaceDN w:val="0"/>
        <w:adjustRightInd w:val="0"/>
        <w:spacing w:after="240" w:line="340" w:lineRule="atLeast"/>
        <w:ind w:hanging="720"/>
        <w:rPr>
          <w:color w:val="000000" w:themeColor="text1"/>
          <w:sz w:val="22"/>
          <w:szCs w:val="22"/>
          <w:lang w:val="en-US" w:eastAsia="en-US"/>
        </w:rPr>
      </w:pPr>
      <w:r w:rsidRPr="005A6095">
        <w:rPr>
          <w:color w:val="000000" w:themeColor="text1"/>
          <w:sz w:val="22"/>
          <w:szCs w:val="22"/>
          <w:lang w:val="en-US" w:eastAsia="en-US"/>
        </w:rPr>
        <w:t xml:space="preserve">Q1:  Please type and explain the syntax of a tcpdump command that captures packets containing IP datagram with source or destination IP address equal to 10.88.X. ∆ where ∆ is the IP address of pnidX-svr-hh(Centos7). </w:t>
      </w:r>
      <w:r w:rsidRPr="005A6095">
        <w:rPr>
          <w:rFonts w:ascii="MS Mincho" w:eastAsia="MS Mincho" w:hAnsi="MS Mincho" w:cs="MS Mincho" w:hint="eastAsia"/>
          <w:color w:val="000000" w:themeColor="text1"/>
          <w:sz w:val="22"/>
          <w:szCs w:val="22"/>
          <w:lang w:val="en-US" w:eastAsia="en-US"/>
        </w:rPr>
        <w:t> </w:t>
      </w:r>
    </w:p>
    <w:p w14:paraId="531A3968" w14:textId="4E20D903" w:rsidR="00643070" w:rsidRPr="00A579EC" w:rsidRDefault="00643070" w:rsidP="00643070">
      <w:pPr>
        <w:tabs>
          <w:tab w:val="left" w:pos="220"/>
          <w:tab w:val="left" w:pos="720"/>
        </w:tabs>
        <w:autoSpaceDE w:val="0"/>
        <w:autoSpaceDN w:val="0"/>
        <w:adjustRightInd w:val="0"/>
        <w:spacing w:after="240" w:line="340" w:lineRule="atLeast"/>
        <w:ind w:left="720"/>
        <w:rPr>
          <w:color w:val="000000" w:themeColor="text1"/>
          <w:sz w:val="22"/>
          <w:szCs w:val="22"/>
          <w:lang w:eastAsia="en-US"/>
        </w:rPr>
      </w:pPr>
      <w:r>
        <w:rPr>
          <w:noProof/>
        </w:rPr>
        <mc:AlternateContent>
          <mc:Choice Requires="wps">
            <w:drawing>
              <wp:anchor distT="0" distB="0" distL="114300" distR="114300" simplePos="0" relativeHeight="251823104" behindDoc="0" locked="0" layoutInCell="1" allowOverlap="1" wp14:anchorId="57CF6E97" wp14:editId="39205684">
                <wp:simplePos x="0" y="0"/>
                <wp:positionH relativeFrom="column">
                  <wp:posOffset>13335</wp:posOffset>
                </wp:positionH>
                <wp:positionV relativeFrom="paragraph">
                  <wp:posOffset>2053590</wp:posOffset>
                </wp:positionV>
                <wp:extent cx="5756910" cy="635"/>
                <wp:effectExtent l="0" t="0" r="0" b="12065"/>
                <wp:wrapThrough wrapText="bothSides">
                  <wp:wrapPolygon edited="0">
                    <wp:start x="0" y="0"/>
                    <wp:lineTo x="0" y="0"/>
                    <wp:lineTo x="21538" y="0"/>
                    <wp:lineTo x="21538" y="0"/>
                    <wp:lineTo x="0" y="0"/>
                  </wp:wrapPolygon>
                </wp:wrapThrough>
                <wp:docPr id="384" name="Textfeld 38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10F0144" w14:textId="12F877BE" w:rsidR="007C60AB" w:rsidRPr="00EB7029" w:rsidRDefault="007C60AB" w:rsidP="005A6095">
                            <w:pPr>
                              <w:pStyle w:val="Beschriftung"/>
                              <w:rPr>
                                <w:rFonts w:ascii="Times New Roman" w:eastAsiaTheme="minorHAnsi" w:hAnsi="Times New Roman" w:cs="Times New Roman"/>
                                <w:noProof/>
                                <w:color w:val="000000" w:themeColor="text1"/>
                                <w:sz w:val="22"/>
                                <w:szCs w:val="22"/>
                                <w:lang w:val="en-US" w:eastAsia="en-US"/>
                              </w:rPr>
                            </w:pPr>
                            <w:r w:rsidRPr="00EB7029">
                              <w:rPr>
                                <w:color w:val="000000" w:themeColor="text1"/>
                              </w:rPr>
                              <w:t>Abbildung 178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F6E97" id="Textfeld 384" o:spid="_x0000_s1092" type="#_x0000_t202" style="position:absolute;left:0;text-align:left;margin-left:1.05pt;margin-top:161.7pt;width:453.3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" stroked="f">
                <v:textbox style="mso-fit-shape-to-text:t" inset="0,0,0,0">
                  <w:txbxContent>
                    <w:p w14:paraId="610F0144" w14:textId="12F877BE" w:rsidR="007C60AB" w:rsidRPr="00EB7029" w:rsidRDefault="007C60AB" w:rsidP="005A6095">
                      <w:pPr>
                        <w:pStyle w:val="Beschriftung"/>
                        <w:rPr>
                          <w:rFonts w:ascii="Times New Roman" w:eastAsiaTheme="minorHAnsi" w:hAnsi="Times New Roman" w:cs="Times New Roman"/>
                          <w:noProof/>
                          <w:color w:val="000000" w:themeColor="text1"/>
                          <w:sz w:val="22"/>
                          <w:szCs w:val="22"/>
                          <w:lang w:val="en-US" w:eastAsia="en-US"/>
                        </w:rPr>
                      </w:pPr>
                      <w:r w:rsidRPr="00EB7029">
                        <w:rPr>
                          <w:color w:val="000000" w:themeColor="text1"/>
                        </w:rPr>
                        <w:t>Abbildung 178</w:t>
                      </w:r>
                    </w:p>
                  </w:txbxContent>
                </v:textbox>
                <w10:wrap type="through"/>
              </v:shape>
            </w:pict>
          </mc:Fallback>
        </mc:AlternateContent>
      </w:r>
      <w:r w:rsidR="00A579EC" w:rsidRPr="00A579EC">
        <w:rPr>
          <w:color w:val="000000" w:themeColor="text1"/>
          <w:sz w:val="22"/>
          <w:szCs w:val="22"/>
          <w:lang w:eastAsia="en-US"/>
        </w:rPr>
        <w:t xml:space="preserve">Der Kommando </w:t>
      </w:r>
      <w:r w:rsidR="00A579EC" w:rsidRPr="00E61A21">
        <w:rPr>
          <w:i/>
          <w:color w:val="000000" w:themeColor="text1"/>
          <w:sz w:val="22"/>
          <w:szCs w:val="22"/>
          <w:lang w:eastAsia="en-US"/>
        </w:rPr>
        <w:t>tcpdump -i ens33</w:t>
      </w:r>
      <w:r w:rsidR="00A579EC">
        <w:rPr>
          <w:color w:val="000000" w:themeColor="text1"/>
          <w:sz w:val="22"/>
          <w:szCs w:val="22"/>
          <w:lang w:eastAsia="en-US"/>
        </w:rPr>
        <w:t xml:space="preserve"> gibt an, </w:t>
      </w:r>
      <w:r>
        <w:rPr>
          <w:color w:val="000000" w:themeColor="text1"/>
          <w:sz w:val="22"/>
          <w:szCs w:val="22"/>
          <w:lang w:eastAsia="en-US"/>
        </w:rPr>
        <w:t>dass die</w:t>
      </w:r>
      <w:r w:rsidR="00A579EC">
        <w:rPr>
          <w:color w:val="000000" w:themeColor="text1"/>
          <w:sz w:val="22"/>
          <w:szCs w:val="22"/>
          <w:lang w:eastAsia="en-US"/>
        </w:rPr>
        <w:t xml:space="preserve"> Netzwerkschnittstelle</w:t>
      </w:r>
      <w:r>
        <w:rPr>
          <w:color w:val="000000" w:themeColor="text1"/>
          <w:sz w:val="22"/>
          <w:szCs w:val="22"/>
          <w:lang w:eastAsia="en-US"/>
        </w:rPr>
        <w:t xml:space="preserve"> ens33 analysiert werden soll.</w:t>
      </w:r>
      <w:r w:rsidR="00A579EC">
        <w:rPr>
          <w:color w:val="000000" w:themeColor="text1"/>
          <w:sz w:val="22"/>
          <w:szCs w:val="22"/>
          <w:lang w:eastAsia="en-US"/>
        </w:rPr>
        <w:t xml:space="preserve"> </w:t>
      </w:r>
      <w:r>
        <w:rPr>
          <w:color w:val="000000" w:themeColor="text1"/>
          <w:sz w:val="22"/>
          <w:szCs w:val="22"/>
          <w:lang w:eastAsia="en-US"/>
        </w:rPr>
        <w:t>Dieses wird solange</w:t>
      </w:r>
      <w:r w:rsidR="00A579EC">
        <w:rPr>
          <w:color w:val="000000" w:themeColor="text1"/>
          <w:sz w:val="22"/>
          <w:szCs w:val="22"/>
          <w:lang w:eastAsia="en-US"/>
        </w:rPr>
        <w:t xml:space="preserve"> </w:t>
      </w:r>
      <w:r>
        <w:rPr>
          <w:color w:val="000000" w:themeColor="text1"/>
          <w:sz w:val="22"/>
          <w:szCs w:val="22"/>
          <w:lang w:eastAsia="en-US"/>
        </w:rPr>
        <w:t xml:space="preserve">durchgeführt bis der Service </w:t>
      </w:r>
      <w:r w:rsidR="00A579EC">
        <w:rPr>
          <w:color w:val="000000" w:themeColor="text1"/>
          <w:sz w:val="22"/>
          <w:szCs w:val="22"/>
          <w:lang w:eastAsia="en-US"/>
        </w:rPr>
        <w:t>nicht</w:t>
      </w:r>
      <w:r>
        <w:rPr>
          <w:color w:val="000000" w:themeColor="text1"/>
          <w:sz w:val="22"/>
          <w:szCs w:val="22"/>
          <w:lang w:eastAsia="en-US"/>
        </w:rPr>
        <w:t xml:space="preserve"> explizit gestoppt wird.</w:t>
      </w:r>
    </w:p>
    <w:p w14:paraId="199163A9" w14:textId="06038671" w:rsidR="005A6095" w:rsidRPr="00A579EC" w:rsidRDefault="005A6095" w:rsidP="005A6095">
      <w:pPr>
        <w:tabs>
          <w:tab w:val="left" w:pos="220"/>
          <w:tab w:val="left" w:pos="720"/>
        </w:tabs>
        <w:autoSpaceDE w:val="0"/>
        <w:autoSpaceDN w:val="0"/>
        <w:adjustRightInd w:val="0"/>
        <w:spacing w:after="240" w:line="340" w:lineRule="atLeast"/>
        <w:rPr>
          <w:color w:val="000000" w:themeColor="text1"/>
          <w:sz w:val="22"/>
          <w:szCs w:val="22"/>
          <w:lang w:eastAsia="en-US"/>
        </w:rPr>
      </w:pPr>
      <w:r>
        <w:rPr>
          <w:noProof/>
          <w:color w:val="000000" w:themeColor="text1"/>
          <w:sz w:val="22"/>
          <w:szCs w:val="22"/>
          <w:lang w:val="en-US" w:eastAsia="en-US"/>
        </w:rPr>
        <w:drawing>
          <wp:anchor distT="0" distB="0" distL="114300" distR="114300" simplePos="0" relativeHeight="251821056" behindDoc="0" locked="0" layoutInCell="1" allowOverlap="1" wp14:anchorId="75978409" wp14:editId="7790753A">
            <wp:simplePos x="0" y="0"/>
            <wp:positionH relativeFrom="column">
              <wp:posOffset>3175</wp:posOffset>
            </wp:positionH>
            <wp:positionV relativeFrom="paragraph">
              <wp:posOffset>635</wp:posOffset>
            </wp:positionV>
            <wp:extent cx="5756910" cy="1376680"/>
            <wp:effectExtent l="0" t="0" r="0" b="0"/>
            <wp:wrapThrough wrapText="bothSides">
              <wp:wrapPolygon edited="0">
                <wp:start x="0" y="0"/>
                <wp:lineTo x="0" y="21321"/>
                <wp:lineTo x="21538" y="21321"/>
                <wp:lineTo x="21538" y="0"/>
                <wp:lineTo x="0" y="0"/>
              </wp:wrapPolygon>
            </wp:wrapThrough>
            <wp:docPr id="383" name="Grafik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Q1.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1376680"/>
                    </a:xfrm>
                    <a:prstGeom prst="rect">
                      <a:avLst/>
                    </a:prstGeom>
                  </pic:spPr>
                </pic:pic>
              </a:graphicData>
            </a:graphic>
            <wp14:sizeRelH relativeFrom="page">
              <wp14:pctWidth>0</wp14:pctWidth>
            </wp14:sizeRelH>
            <wp14:sizeRelV relativeFrom="page">
              <wp14:pctHeight>0</wp14:pctHeight>
            </wp14:sizeRelV>
          </wp:anchor>
        </w:drawing>
      </w:r>
    </w:p>
    <w:p w14:paraId="2EACAD9A" w14:textId="2AA6EF1F" w:rsidR="005A6095" w:rsidRPr="00A579EC" w:rsidRDefault="005A6095" w:rsidP="005A6095">
      <w:pPr>
        <w:tabs>
          <w:tab w:val="left" w:pos="220"/>
          <w:tab w:val="left" w:pos="720"/>
        </w:tabs>
        <w:autoSpaceDE w:val="0"/>
        <w:autoSpaceDN w:val="0"/>
        <w:adjustRightInd w:val="0"/>
        <w:spacing w:after="240" w:line="340" w:lineRule="atLeast"/>
        <w:rPr>
          <w:color w:val="000000" w:themeColor="text1"/>
          <w:sz w:val="22"/>
          <w:szCs w:val="22"/>
          <w:lang w:eastAsia="en-US"/>
        </w:rPr>
      </w:pPr>
    </w:p>
    <w:p w14:paraId="2D240B10" w14:textId="26EE7E98" w:rsidR="00E61A21" w:rsidRDefault="005A6095" w:rsidP="00E61A21">
      <w:pPr>
        <w:numPr>
          <w:ilvl w:val="0"/>
          <w:numId w:val="3"/>
        </w:numPr>
        <w:tabs>
          <w:tab w:val="left" w:pos="220"/>
          <w:tab w:val="left" w:pos="720"/>
        </w:tabs>
        <w:autoSpaceDE w:val="0"/>
        <w:autoSpaceDN w:val="0"/>
        <w:adjustRightInd w:val="0"/>
        <w:spacing w:after="240" w:line="340" w:lineRule="atLeast"/>
        <w:ind w:hanging="720"/>
        <w:rPr>
          <w:color w:val="000000" w:themeColor="text1"/>
          <w:sz w:val="22"/>
          <w:szCs w:val="22"/>
          <w:lang w:val="en-US" w:eastAsia="en-US"/>
        </w:rPr>
      </w:pPr>
      <w:r w:rsidRPr="005A6095">
        <w:rPr>
          <w:color w:val="000000" w:themeColor="text1"/>
          <w:sz w:val="22"/>
          <w:szCs w:val="22"/>
          <w:lang w:val="en-US" w:eastAsia="en-US"/>
        </w:rPr>
        <w:t xml:space="preserve">Q2:  Please type and explain the syntax of a tcpdump command that captures 12 packets from the eth1 interface of your roudX1-st. </w:t>
      </w:r>
      <w:r w:rsidRPr="005A6095">
        <w:rPr>
          <w:rFonts w:ascii="MS Mincho" w:eastAsia="MS Mincho" w:hAnsi="MS Mincho" w:cs="MS Mincho" w:hint="eastAsia"/>
          <w:color w:val="000000" w:themeColor="text1"/>
          <w:sz w:val="22"/>
          <w:szCs w:val="22"/>
          <w:lang w:val="en-US" w:eastAsia="en-US"/>
        </w:rPr>
        <w:t> </w:t>
      </w:r>
    </w:p>
    <w:p w14:paraId="00E23583" w14:textId="1E6BC197" w:rsidR="00E61A21" w:rsidRPr="00E61A21" w:rsidRDefault="00082D6B" w:rsidP="00E61A21">
      <w:pPr>
        <w:tabs>
          <w:tab w:val="left" w:pos="220"/>
          <w:tab w:val="left" w:pos="720"/>
        </w:tabs>
        <w:autoSpaceDE w:val="0"/>
        <w:autoSpaceDN w:val="0"/>
        <w:adjustRightInd w:val="0"/>
        <w:spacing w:after="240" w:line="340" w:lineRule="atLeast"/>
        <w:ind w:left="720"/>
        <w:rPr>
          <w:color w:val="000000" w:themeColor="text1"/>
          <w:sz w:val="22"/>
          <w:szCs w:val="22"/>
          <w:lang w:eastAsia="en-US"/>
        </w:rPr>
      </w:pPr>
      <w:r>
        <w:rPr>
          <w:noProof/>
        </w:rPr>
        <mc:AlternateContent>
          <mc:Choice Requires="wps">
            <w:drawing>
              <wp:anchor distT="0" distB="0" distL="114300" distR="114300" simplePos="0" relativeHeight="251855872" behindDoc="0" locked="0" layoutInCell="1" allowOverlap="1" wp14:anchorId="7453F6E3" wp14:editId="7ED4889D">
                <wp:simplePos x="0" y="0"/>
                <wp:positionH relativeFrom="column">
                  <wp:posOffset>10160</wp:posOffset>
                </wp:positionH>
                <wp:positionV relativeFrom="paragraph">
                  <wp:posOffset>2875915</wp:posOffset>
                </wp:positionV>
                <wp:extent cx="5756910" cy="635"/>
                <wp:effectExtent l="0" t="0" r="0" b="12065"/>
                <wp:wrapThrough wrapText="bothSides">
                  <wp:wrapPolygon edited="0">
                    <wp:start x="0" y="0"/>
                    <wp:lineTo x="0" y="0"/>
                    <wp:lineTo x="21538" y="0"/>
                    <wp:lineTo x="21538" y="0"/>
                    <wp:lineTo x="0" y="0"/>
                  </wp:wrapPolygon>
                </wp:wrapThrough>
                <wp:docPr id="408" name="Textfeld 40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3377AB2" w14:textId="13643A27" w:rsidR="007C60AB" w:rsidRPr="00082D6B" w:rsidRDefault="007C60AB" w:rsidP="00082D6B">
                            <w:pPr>
                              <w:pStyle w:val="Beschriftung"/>
                              <w:rPr>
                                <w:rFonts w:ascii="Times New Roman" w:eastAsiaTheme="minorHAnsi" w:hAnsi="Times New Roman" w:cs="Times New Roman"/>
                                <w:noProof/>
                                <w:color w:val="000000" w:themeColor="text1"/>
                                <w:sz w:val="22"/>
                                <w:szCs w:val="22"/>
                                <w:lang w:val="en-US" w:eastAsia="en-US"/>
                              </w:rPr>
                            </w:pPr>
                            <w:r w:rsidRPr="00082D6B">
                              <w:rPr>
                                <w:color w:val="000000" w:themeColor="text1"/>
                              </w:rPr>
                              <w:t>Abbildung 179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3F6E3" id="Textfeld 408" o:spid="_x0000_s1093" type="#_x0000_t202" style="position:absolute;left:0;text-align:left;margin-left:.8pt;margin-top:226.45pt;width:453.3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" stroked="f">
                <v:textbox style="mso-fit-shape-to-text:t" inset="0,0,0,0">
                  <w:txbxContent>
                    <w:p w14:paraId="23377AB2" w14:textId="13643A27" w:rsidR="007C60AB" w:rsidRPr="00082D6B" w:rsidRDefault="007C60AB" w:rsidP="00082D6B">
                      <w:pPr>
                        <w:pStyle w:val="Beschriftung"/>
                        <w:rPr>
                          <w:rFonts w:ascii="Times New Roman" w:eastAsiaTheme="minorHAnsi" w:hAnsi="Times New Roman" w:cs="Times New Roman"/>
                          <w:noProof/>
                          <w:color w:val="000000" w:themeColor="text1"/>
                          <w:sz w:val="22"/>
                          <w:szCs w:val="22"/>
                          <w:lang w:val="en-US" w:eastAsia="en-US"/>
                        </w:rPr>
                      </w:pPr>
                      <w:r w:rsidRPr="00082D6B">
                        <w:rPr>
                          <w:color w:val="000000" w:themeColor="text1"/>
                        </w:rPr>
                        <w:t>Abbildung 179</w:t>
                      </w:r>
                    </w:p>
                  </w:txbxContent>
                </v:textbox>
                <w10:wrap type="through"/>
              </v:shape>
            </w:pict>
          </mc:Fallback>
        </mc:AlternateContent>
      </w:r>
      <w:r w:rsidR="00E61A21">
        <w:rPr>
          <w:noProof/>
        </w:rPr>
        <w:t xml:space="preserve">Der Kommando </w:t>
      </w:r>
      <w:r w:rsidR="00E61A21" w:rsidRPr="00E61A21">
        <w:rPr>
          <w:i/>
          <w:noProof/>
        </w:rPr>
        <w:t>tcpdump -c 12 -i ens33</w:t>
      </w:r>
      <w:r w:rsidR="00E61A21">
        <w:rPr>
          <w:noProof/>
        </w:rPr>
        <w:t xml:space="preserve"> analysiert ebenfalls die Netzwerkschnittstelle ens33,  jedoch nicht wie beim Kommando von Q1 unendlich lang, sondern die Untersuchung wird nach dem 12 Packet automatisch abgebrochen. Dieses ist wegen dem -c praktikabel.</w:t>
      </w:r>
    </w:p>
    <w:p w14:paraId="2890708C" w14:textId="0C9DD7C8" w:rsidR="00EB7029" w:rsidRPr="00E61A21" w:rsidRDefault="00EB7029" w:rsidP="00EB7029">
      <w:pPr>
        <w:tabs>
          <w:tab w:val="left" w:pos="220"/>
          <w:tab w:val="left" w:pos="720"/>
        </w:tabs>
        <w:autoSpaceDE w:val="0"/>
        <w:autoSpaceDN w:val="0"/>
        <w:adjustRightInd w:val="0"/>
        <w:spacing w:after="240" w:line="340" w:lineRule="atLeast"/>
        <w:rPr>
          <w:color w:val="000000" w:themeColor="text1"/>
          <w:sz w:val="22"/>
          <w:szCs w:val="22"/>
          <w:lang w:eastAsia="en-US"/>
        </w:rPr>
      </w:pPr>
      <w:r>
        <w:rPr>
          <w:noProof/>
          <w:color w:val="000000" w:themeColor="text1"/>
          <w:sz w:val="22"/>
          <w:szCs w:val="22"/>
          <w:lang w:val="en-US" w:eastAsia="en-US"/>
        </w:rPr>
        <w:drawing>
          <wp:anchor distT="0" distB="0" distL="114300" distR="114300" simplePos="0" relativeHeight="251824128" behindDoc="0" locked="0" layoutInCell="1" allowOverlap="1" wp14:anchorId="7FC14FDA" wp14:editId="1A411840">
            <wp:simplePos x="0" y="0"/>
            <wp:positionH relativeFrom="column">
              <wp:posOffset>3175</wp:posOffset>
            </wp:positionH>
            <wp:positionV relativeFrom="paragraph">
              <wp:posOffset>1905</wp:posOffset>
            </wp:positionV>
            <wp:extent cx="5756910" cy="1713230"/>
            <wp:effectExtent l="0" t="0" r="0" b="1270"/>
            <wp:wrapThrough wrapText="bothSides">
              <wp:wrapPolygon edited="0">
                <wp:start x="0" y="0"/>
                <wp:lineTo x="0" y="21456"/>
                <wp:lineTo x="21538" y="21456"/>
                <wp:lineTo x="21538" y="0"/>
                <wp:lineTo x="0" y="0"/>
              </wp:wrapPolygon>
            </wp:wrapThrough>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Q2.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1713230"/>
                    </a:xfrm>
                    <a:prstGeom prst="rect">
                      <a:avLst/>
                    </a:prstGeom>
                  </pic:spPr>
                </pic:pic>
              </a:graphicData>
            </a:graphic>
            <wp14:sizeRelH relativeFrom="page">
              <wp14:pctWidth>0</wp14:pctWidth>
            </wp14:sizeRelH>
            <wp14:sizeRelV relativeFrom="page">
              <wp14:pctHeight>0</wp14:pctHeight>
            </wp14:sizeRelV>
          </wp:anchor>
        </w:drawing>
      </w:r>
    </w:p>
    <w:p w14:paraId="03046DF8" w14:textId="74A881A6" w:rsidR="005A6095" w:rsidRPr="00E61A21" w:rsidRDefault="005A6095" w:rsidP="005A6095">
      <w:pPr>
        <w:numPr>
          <w:ilvl w:val="0"/>
          <w:numId w:val="3"/>
        </w:numPr>
        <w:tabs>
          <w:tab w:val="left" w:pos="220"/>
          <w:tab w:val="left" w:pos="720"/>
        </w:tabs>
        <w:autoSpaceDE w:val="0"/>
        <w:autoSpaceDN w:val="0"/>
        <w:adjustRightInd w:val="0"/>
        <w:spacing w:after="240" w:line="340" w:lineRule="atLeast"/>
        <w:ind w:hanging="720"/>
        <w:rPr>
          <w:color w:val="000000" w:themeColor="text1"/>
          <w:sz w:val="22"/>
          <w:szCs w:val="22"/>
          <w:lang w:val="en-US" w:eastAsia="en-US"/>
        </w:rPr>
      </w:pPr>
      <w:r w:rsidRPr="005A6095">
        <w:rPr>
          <w:color w:val="000000" w:themeColor="text1"/>
          <w:sz w:val="22"/>
          <w:szCs w:val="22"/>
          <w:lang w:val="en-US" w:eastAsia="en-US"/>
        </w:rPr>
        <w:t xml:space="preserve">Q3:  Please type and explain the syntax of a tcpdump command that captures packets containing ICMP messages with source or destination IP address equal to e.g. 10.88.X.∆. </w:t>
      </w:r>
    </w:p>
    <w:p w14:paraId="7F82C0C4" w14:textId="0C2B3647" w:rsidR="00E61A21" w:rsidRPr="00082D6B" w:rsidRDefault="00E61A21" w:rsidP="00E61A21">
      <w:pPr>
        <w:tabs>
          <w:tab w:val="left" w:pos="220"/>
          <w:tab w:val="left" w:pos="720"/>
        </w:tabs>
        <w:autoSpaceDE w:val="0"/>
        <w:autoSpaceDN w:val="0"/>
        <w:adjustRightInd w:val="0"/>
        <w:spacing w:after="240" w:line="340" w:lineRule="atLeast"/>
        <w:ind w:left="720"/>
        <w:rPr>
          <w:color w:val="000000" w:themeColor="text1"/>
          <w:sz w:val="22"/>
          <w:szCs w:val="22"/>
          <w:lang w:eastAsia="en-US"/>
        </w:rPr>
      </w:pPr>
      <w:r w:rsidRPr="00082D6B">
        <w:rPr>
          <w:rFonts w:eastAsia="MS Mincho"/>
          <w:color w:val="000000" w:themeColor="text1"/>
          <w:sz w:val="22"/>
          <w:szCs w:val="22"/>
          <w:lang w:eastAsia="en-US"/>
        </w:rPr>
        <w:t xml:space="preserve">Durch das eingeben </w:t>
      </w:r>
      <w:r w:rsidR="00082D6B" w:rsidRPr="00082D6B">
        <w:rPr>
          <w:rFonts w:eastAsia="MS Mincho"/>
          <w:color w:val="000000" w:themeColor="text1"/>
          <w:sz w:val="22"/>
          <w:szCs w:val="22"/>
          <w:lang w:eastAsia="en-US"/>
        </w:rPr>
        <w:t xml:space="preserve">von </w:t>
      </w:r>
      <w:r w:rsidR="00082D6B" w:rsidRPr="00082D6B">
        <w:rPr>
          <w:rFonts w:eastAsia="MS Mincho"/>
          <w:i/>
          <w:color w:val="000000" w:themeColor="text1"/>
          <w:sz w:val="22"/>
          <w:szCs w:val="22"/>
          <w:lang w:eastAsia="en-US"/>
        </w:rPr>
        <w:t>tcpdump -</w:t>
      </w:r>
      <w:r w:rsidR="00082D6B">
        <w:rPr>
          <w:rFonts w:eastAsia="MS Mincho"/>
          <w:i/>
          <w:color w:val="000000" w:themeColor="text1"/>
          <w:sz w:val="22"/>
          <w:szCs w:val="22"/>
          <w:lang w:eastAsia="en-US"/>
        </w:rPr>
        <w:t xml:space="preserve">i </w:t>
      </w:r>
      <w:r w:rsidR="00082D6B" w:rsidRPr="00082D6B">
        <w:rPr>
          <w:rFonts w:eastAsia="MS Mincho"/>
          <w:i/>
          <w:color w:val="000000" w:themeColor="text1"/>
          <w:sz w:val="22"/>
          <w:szCs w:val="22"/>
          <w:lang w:eastAsia="en-US"/>
        </w:rPr>
        <w:t>ens33 “ip host 10.88.40.130 and icmp”</w:t>
      </w:r>
      <w:r w:rsidR="00082D6B" w:rsidRPr="00082D6B">
        <w:rPr>
          <w:rFonts w:eastAsia="MS Mincho"/>
          <w:color w:val="000000" w:themeColor="text1"/>
          <w:sz w:val="22"/>
          <w:szCs w:val="22"/>
          <w:lang w:eastAsia="en-US"/>
        </w:rPr>
        <w:t xml:space="preserve"> </w:t>
      </w:r>
      <w:r w:rsidR="00082D6B">
        <w:rPr>
          <w:rFonts w:eastAsia="MS Mincho"/>
          <w:color w:val="000000" w:themeColor="text1"/>
          <w:sz w:val="22"/>
          <w:szCs w:val="22"/>
          <w:lang w:eastAsia="en-US"/>
        </w:rPr>
        <w:t>werden die Pakete, die ICMP Nachrichten enthalten, beim Netzwerkverkehr mit IP-Host 10.88.40.130 analysiert.</w:t>
      </w:r>
    </w:p>
    <w:p w14:paraId="51C57D00" w14:textId="7A43CD94" w:rsidR="00EB7029" w:rsidRPr="00082D6B" w:rsidRDefault="00EB7029" w:rsidP="00EB7029">
      <w:pPr>
        <w:pStyle w:val="Listenabsatz"/>
        <w:rPr>
          <w:color w:val="000000" w:themeColor="text1"/>
          <w:sz w:val="22"/>
          <w:szCs w:val="22"/>
          <w:lang w:eastAsia="en-US"/>
        </w:rPr>
      </w:pPr>
      <w:r>
        <w:rPr>
          <w:noProof/>
        </w:rPr>
        <mc:AlternateContent>
          <mc:Choice Requires="wps">
            <w:drawing>
              <wp:anchor distT="0" distB="0" distL="114300" distR="114300" simplePos="0" relativeHeight="251829248" behindDoc="0" locked="0" layoutInCell="1" allowOverlap="1" wp14:anchorId="44588D17" wp14:editId="5C40DAA8">
                <wp:simplePos x="0" y="0"/>
                <wp:positionH relativeFrom="column">
                  <wp:posOffset>3175</wp:posOffset>
                </wp:positionH>
                <wp:positionV relativeFrom="paragraph">
                  <wp:posOffset>1097280</wp:posOffset>
                </wp:positionV>
                <wp:extent cx="5756910" cy="635"/>
                <wp:effectExtent l="0" t="0" r="0" b="12065"/>
                <wp:wrapThrough wrapText="bothSides">
                  <wp:wrapPolygon edited="0">
                    <wp:start x="0" y="0"/>
                    <wp:lineTo x="0" y="0"/>
                    <wp:lineTo x="21538" y="0"/>
                    <wp:lineTo x="21538" y="0"/>
                    <wp:lineTo x="0" y="0"/>
                  </wp:wrapPolygon>
                </wp:wrapThrough>
                <wp:docPr id="396" name="Textfeld 39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4376A593" w14:textId="6B38B3FE" w:rsidR="007C60AB" w:rsidRPr="00082D6B" w:rsidRDefault="007C60AB" w:rsidP="00EB7029">
                            <w:pPr>
                              <w:pStyle w:val="Beschriftung"/>
                              <w:rPr>
                                <w:rFonts w:ascii="Times New Roman" w:eastAsiaTheme="minorHAnsi" w:hAnsi="Times New Roman" w:cs="Times New Roman"/>
                                <w:noProof/>
                                <w:color w:val="000000" w:themeColor="text1"/>
                                <w:sz w:val="22"/>
                                <w:szCs w:val="22"/>
                                <w:lang w:val="en-US" w:eastAsia="en-US"/>
                              </w:rPr>
                            </w:pPr>
                            <w:r w:rsidRPr="00082D6B">
                              <w:rPr>
                                <w:color w:val="000000" w:themeColor="text1"/>
                              </w:rPr>
                              <w:t>Abbildung 180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88D17" id="Textfeld 396" o:spid="_x0000_s1094" type="#_x0000_t202" style="position:absolute;left:0;text-align:left;margin-left:.25pt;margin-top:86.4pt;width:453.3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" stroked="f">
                <v:textbox style="mso-fit-shape-to-text:t" inset="0,0,0,0">
                  <w:txbxContent>
                    <w:p w14:paraId="4376A593" w14:textId="6B38B3FE" w:rsidR="007C60AB" w:rsidRPr="00082D6B" w:rsidRDefault="007C60AB" w:rsidP="00EB7029">
                      <w:pPr>
                        <w:pStyle w:val="Beschriftung"/>
                        <w:rPr>
                          <w:rFonts w:ascii="Times New Roman" w:eastAsiaTheme="minorHAnsi" w:hAnsi="Times New Roman" w:cs="Times New Roman"/>
                          <w:noProof/>
                          <w:color w:val="000000" w:themeColor="text1"/>
                          <w:sz w:val="22"/>
                          <w:szCs w:val="22"/>
                          <w:lang w:val="en-US" w:eastAsia="en-US"/>
                        </w:rPr>
                      </w:pPr>
                      <w:r w:rsidRPr="00082D6B">
                        <w:rPr>
                          <w:color w:val="000000" w:themeColor="text1"/>
                        </w:rPr>
                        <w:t>Abbildung 180</w:t>
                      </w:r>
                    </w:p>
                  </w:txbxContent>
                </v:textbox>
                <w10:wrap type="through"/>
              </v:shape>
            </w:pict>
          </mc:Fallback>
        </mc:AlternateContent>
      </w:r>
    </w:p>
    <w:p w14:paraId="021098E0" w14:textId="17CBA348" w:rsidR="00EB7029" w:rsidRPr="00082D6B" w:rsidRDefault="00EB7029" w:rsidP="00EB7029">
      <w:pPr>
        <w:tabs>
          <w:tab w:val="left" w:pos="220"/>
          <w:tab w:val="left" w:pos="720"/>
        </w:tabs>
        <w:autoSpaceDE w:val="0"/>
        <w:autoSpaceDN w:val="0"/>
        <w:adjustRightInd w:val="0"/>
        <w:spacing w:after="240" w:line="340" w:lineRule="atLeast"/>
        <w:rPr>
          <w:color w:val="000000" w:themeColor="text1"/>
          <w:sz w:val="22"/>
          <w:szCs w:val="22"/>
          <w:lang w:eastAsia="en-US"/>
        </w:rPr>
      </w:pPr>
      <w:r>
        <w:rPr>
          <w:noProof/>
          <w:color w:val="000000" w:themeColor="text1"/>
          <w:sz w:val="22"/>
          <w:szCs w:val="22"/>
          <w:lang w:val="en-US" w:eastAsia="en-US"/>
        </w:rPr>
        <w:drawing>
          <wp:anchor distT="0" distB="0" distL="114300" distR="114300" simplePos="0" relativeHeight="251827200" behindDoc="0" locked="0" layoutInCell="1" allowOverlap="1" wp14:anchorId="35D33671" wp14:editId="45A33CEB">
            <wp:simplePos x="0" y="0"/>
            <wp:positionH relativeFrom="column">
              <wp:posOffset>3175</wp:posOffset>
            </wp:positionH>
            <wp:positionV relativeFrom="paragraph">
              <wp:posOffset>0</wp:posOffset>
            </wp:positionV>
            <wp:extent cx="5756910" cy="803910"/>
            <wp:effectExtent l="0" t="0" r="0" b="0"/>
            <wp:wrapThrough wrapText="bothSides">
              <wp:wrapPolygon edited="0">
                <wp:start x="0" y="0"/>
                <wp:lineTo x="0" y="21156"/>
                <wp:lineTo x="21538" y="21156"/>
                <wp:lineTo x="21538" y="0"/>
                <wp:lineTo x="0" y="0"/>
              </wp:wrapPolygon>
            </wp:wrapThrough>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Q3.PNG"/>
                    <pic:cNvPicPr/>
                  </pic:nvPicPr>
                  <pic:blipFill>
                    <a:blip r:embed="rId29">
                      <a:extLst>
                        <a:ext uri="{28A0092B-C50C-407E-A947-70E740481C1C}">
                          <a14:useLocalDpi xmlns:a14="http://schemas.microsoft.com/office/drawing/2010/main" val="0"/>
                        </a:ext>
                      </a:extLst>
                    </a:blip>
                    <a:stretch>
                      <a:fillRect/>
                    </a:stretch>
                  </pic:blipFill>
                  <pic:spPr>
                    <a:xfrm>
                      <a:off x="0" y="0"/>
                      <a:ext cx="5756910" cy="803910"/>
                    </a:xfrm>
                    <a:prstGeom prst="rect">
                      <a:avLst/>
                    </a:prstGeom>
                  </pic:spPr>
                </pic:pic>
              </a:graphicData>
            </a:graphic>
            <wp14:sizeRelH relativeFrom="page">
              <wp14:pctWidth>0</wp14:pctWidth>
            </wp14:sizeRelH>
            <wp14:sizeRelV relativeFrom="page">
              <wp14:pctHeight>0</wp14:pctHeight>
            </wp14:sizeRelV>
          </wp:anchor>
        </w:drawing>
      </w:r>
    </w:p>
    <w:p w14:paraId="5BFB719F" w14:textId="267B64A9" w:rsidR="005A6095" w:rsidRDefault="005A6095" w:rsidP="005A6095">
      <w:pPr>
        <w:numPr>
          <w:ilvl w:val="0"/>
          <w:numId w:val="3"/>
        </w:numPr>
        <w:tabs>
          <w:tab w:val="left" w:pos="220"/>
          <w:tab w:val="left" w:pos="720"/>
        </w:tabs>
        <w:autoSpaceDE w:val="0"/>
        <w:autoSpaceDN w:val="0"/>
        <w:adjustRightInd w:val="0"/>
        <w:spacing w:after="240" w:line="340" w:lineRule="atLeast"/>
        <w:ind w:hanging="720"/>
        <w:rPr>
          <w:color w:val="000000" w:themeColor="text1"/>
          <w:sz w:val="22"/>
          <w:szCs w:val="22"/>
          <w:lang w:val="en-US" w:eastAsia="en-US"/>
        </w:rPr>
      </w:pPr>
      <w:r w:rsidRPr="005A6095">
        <w:rPr>
          <w:color w:val="000000" w:themeColor="text1"/>
          <w:sz w:val="22"/>
          <w:szCs w:val="22"/>
          <w:lang w:val="en-US" w:eastAsia="en-US"/>
        </w:rPr>
        <w:t>Q4:  Please type and explain the syntax of a tcpdump command that captures packets containing IP datagram between pnidX-mid-hh and pnidX-cnt-bln with IP addresses 10.88.X.∆ and 10.88.X.P.</w:t>
      </w:r>
    </w:p>
    <w:p w14:paraId="66D18042" w14:textId="4AA8EBE4" w:rsidR="00082D6B" w:rsidRPr="00082D6B" w:rsidRDefault="00082D6B" w:rsidP="00082D6B">
      <w:pPr>
        <w:tabs>
          <w:tab w:val="left" w:pos="220"/>
          <w:tab w:val="left" w:pos="720"/>
        </w:tabs>
        <w:autoSpaceDE w:val="0"/>
        <w:autoSpaceDN w:val="0"/>
        <w:adjustRightInd w:val="0"/>
        <w:spacing w:after="240" w:line="340" w:lineRule="atLeast"/>
        <w:ind w:left="720"/>
        <w:rPr>
          <w:color w:val="000000" w:themeColor="text1"/>
          <w:sz w:val="22"/>
          <w:szCs w:val="22"/>
          <w:lang w:eastAsia="en-US"/>
        </w:rPr>
      </w:pPr>
      <w:r w:rsidRPr="00082D6B">
        <w:rPr>
          <w:color w:val="000000" w:themeColor="text1"/>
          <w:sz w:val="22"/>
          <w:szCs w:val="22"/>
          <w:lang w:eastAsia="en-US"/>
        </w:rPr>
        <w:t>Hier w</w:t>
      </w:r>
      <w:r>
        <w:rPr>
          <w:color w:val="000000" w:themeColor="text1"/>
          <w:sz w:val="22"/>
          <w:szCs w:val="22"/>
          <w:lang w:eastAsia="en-US"/>
        </w:rPr>
        <w:t>ird die Netzwerkschnittstelle</w:t>
      </w:r>
      <w:r w:rsidRPr="00082D6B">
        <w:rPr>
          <w:color w:val="000000" w:themeColor="text1"/>
          <w:sz w:val="22"/>
          <w:szCs w:val="22"/>
          <w:lang w:eastAsia="en-US"/>
        </w:rPr>
        <w:t xml:space="preserve"> </w:t>
      </w:r>
      <w:r>
        <w:rPr>
          <w:color w:val="000000" w:themeColor="text1"/>
          <w:sz w:val="22"/>
          <w:szCs w:val="22"/>
          <w:lang w:eastAsia="en-US"/>
        </w:rPr>
        <w:t xml:space="preserve">eth4, </w:t>
      </w:r>
      <w:r w:rsidRPr="00082D6B">
        <w:rPr>
          <w:color w:val="000000" w:themeColor="text1"/>
          <w:sz w:val="22"/>
          <w:szCs w:val="22"/>
          <w:lang w:eastAsia="en-US"/>
        </w:rPr>
        <w:t xml:space="preserve">die Netzwerkpakete zwischen pnid4-mid-hh und </w:t>
      </w:r>
      <w:r>
        <w:rPr>
          <w:color w:val="000000" w:themeColor="text1"/>
          <w:sz w:val="22"/>
          <w:szCs w:val="22"/>
          <w:lang w:eastAsia="en-US"/>
        </w:rPr>
        <w:t>pnid4</w:t>
      </w:r>
      <w:r w:rsidRPr="00082D6B">
        <w:rPr>
          <w:color w:val="000000" w:themeColor="text1"/>
          <w:sz w:val="22"/>
          <w:szCs w:val="22"/>
          <w:lang w:eastAsia="en-US"/>
        </w:rPr>
        <w:t>-cnt-bln</w:t>
      </w:r>
      <w:r>
        <w:rPr>
          <w:color w:val="000000" w:themeColor="text1"/>
          <w:sz w:val="22"/>
          <w:szCs w:val="22"/>
          <w:lang w:eastAsia="en-US"/>
        </w:rPr>
        <w:t xml:space="preserve"> transportiert analysiert. </w:t>
      </w:r>
    </w:p>
    <w:p w14:paraId="62EDC614" w14:textId="0416630C" w:rsidR="00082D6B" w:rsidRPr="00082D6B" w:rsidRDefault="00082D6B" w:rsidP="005A6095">
      <w:pPr>
        <w:numPr>
          <w:ilvl w:val="0"/>
          <w:numId w:val="3"/>
        </w:numPr>
        <w:tabs>
          <w:tab w:val="left" w:pos="220"/>
          <w:tab w:val="left" w:pos="720"/>
        </w:tabs>
        <w:autoSpaceDE w:val="0"/>
        <w:autoSpaceDN w:val="0"/>
        <w:adjustRightInd w:val="0"/>
        <w:spacing w:after="240" w:line="340" w:lineRule="atLeast"/>
        <w:ind w:hanging="720"/>
        <w:rPr>
          <w:color w:val="000000" w:themeColor="text1"/>
          <w:sz w:val="22"/>
          <w:szCs w:val="22"/>
          <w:lang w:eastAsia="en-US"/>
        </w:rPr>
      </w:pPr>
      <w:r>
        <w:rPr>
          <w:noProof/>
        </w:rPr>
        <w:lastRenderedPageBreak/>
        <mc:AlternateContent>
          <mc:Choice Requires="wps">
            <w:drawing>
              <wp:anchor distT="0" distB="0" distL="114300" distR="114300" simplePos="0" relativeHeight="251832320" behindDoc="0" locked="0" layoutInCell="1" allowOverlap="1" wp14:anchorId="09FFD675" wp14:editId="06E56374">
                <wp:simplePos x="0" y="0"/>
                <wp:positionH relativeFrom="column">
                  <wp:posOffset>-8255</wp:posOffset>
                </wp:positionH>
                <wp:positionV relativeFrom="paragraph">
                  <wp:posOffset>1081405</wp:posOffset>
                </wp:positionV>
                <wp:extent cx="5756910" cy="635"/>
                <wp:effectExtent l="0" t="0" r="0" b="12065"/>
                <wp:wrapThrough wrapText="bothSides">
                  <wp:wrapPolygon edited="0">
                    <wp:start x="0" y="0"/>
                    <wp:lineTo x="0" y="0"/>
                    <wp:lineTo x="21538" y="0"/>
                    <wp:lineTo x="21538" y="0"/>
                    <wp:lineTo x="0" y="0"/>
                  </wp:wrapPolygon>
                </wp:wrapThrough>
                <wp:docPr id="397" name="Textfeld 397"/>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0223FF6" w14:textId="42154B7F" w:rsidR="007C60AB" w:rsidRPr="00EB7029" w:rsidRDefault="007C60AB" w:rsidP="00EB7029">
                            <w:pPr>
                              <w:pStyle w:val="Beschriftung"/>
                              <w:rPr>
                                <w:rFonts w:ascii="Times New Roman" w:eastAsiaTheme="minorHAnsi" w:hAnsi="Times New Roman" w:cs="Times New Roman"/>
                                <w:noProof/>
                                <w:color w:val="000000" w:themeColor="text1"/>
                                <w:sz w:val="22"/>
                                <w:szCs w:val="22"/>
                                <w:lang w:val="en-US" w:eastAsia="en-US"/>
                              </w:rPr>
                            </w:pPr>
                            <w:r w:rsidRPr="00EB7029">
                              <w:rPr>
                                <w:color w:val="000000" w:themeColor="text1"/>
                              </w:rPr>
                              <w:t>Abbildung 181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FFD675" id="Textfeld 397" o:spid="_x0000_s1095" type="#_x0000_t202" style="position:absolute;left:0;text-align:left;margin-left:-.65pt;margin-top:85.15pt;width:453.3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" stroked="f">
                <v:textbox style="mso-fit-shape-to-text:t" inset="0,0,0,0">
                  <w:txbxContent>
                    <w:p w14:paraId="50223FF6" w14:textId="42154B7F" w:rsidR="007C60AB" w:rsidRPr="00EB7029" w:rsidRDefault="007C60AB" w:rsidP="00EB7029">
                      <w:pPr>
                        <w:pStyle w:val="Beschriftung"/>
                        <w:rPr>
                          <w:rFonts w:ascii="Times New Roman" w:eastAsiaTheme="minorHAnsi" w:hAnsi="Times New Roman" w:cs="Times New Roman"/>
                          <w:noProof/>
                          <w:color w:val="000000" w:themeColor="text1"/>
                          <w:sz w:val="22"/>
                          <w:szCs w:val="22"/>
                          <w:lang w:val="en-US" w:eastAsia="en-US"/>
                        </w:rPr>
                      </w:pPr>
                      <w:r w:rsidRPr="00EB7029">
                        <w:rPr>
                          <w:color w:val="000000" w:themeColor="text1"/>
                        </w:rPr>
                        <w:t>Abbildung 181</w:t>
                      </w:r>
                    </w:p>
                  </w:txbxContent>
                </v:textbox>
                <w10:wrap type="through"/>
              </v:shape>
            </w:pict>
          </mc:Fallback>
        </mc:AlternateContent>
      </w:r>
      <w:r>
        <w:rPr>
          <w:noProof/>
          <w:color w:val="000000" w:themeColor="text1"/>
          <w:sz w:val="22"/>
          <w:szCs w:val="22"/>
          <w:lang w:val="en-US" w:eastAsia="en-US"/>
        </w:rPr>
        <w:drawing>
          <wp:anchor distT="0" distB="0" distL="114300" distR="114300" simplePos="0" relativeHeight="251830272" behindDoc="0" locked="0" layoutInCell="1" allowOverlap="1" wp14:anchorId="0A7DB68D" wp14:editId="34A0FC28">
            <wp:simplePos x="0" y="0"/>
            <wp:positionH relativeFrom="column">
              <wp:posOffset>14605</wp:posOffset>
            </wp:positionH>
            <wp:positionV relativeFrom="paragraph">
              <wp:posOffset>0</wp:posOffset>
            </wp:positionV>
            <wp:extent cx="5756910" cy="995045"/>
            <wp:effectExtent l="0" t="0" r="0" b="0"/>
            <wp:wrapThrough wrapText="bothSides">
              <wp:wrapPolygon edited="0">
                <wp:start x="0" y="0"/>
                <wp:lineTo x="0" y="21228"/>
                <wp:lineTo x="21538" y="21228"/>
                <wp:lineTo x="21538" y="0"/>
                <wp:lineTo x="0" y="0"/>
              </wp:wrapPolygon>
            </wp:wrapThrough>
            <wp:docPr id="390" name="Grafik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Q4.PNG"/>
                    <pic:cNvPicPr/>
                  </pic:nvPicPr>
                  <pic:blipFill>
                    <a:blip r:embed="rId30">
                      <a:extLst>
                        <a:ext uri="{28A0092B-C50C-407E-A947-70E740481C1C}">
                          <a14:useLocalDpi xmlns:a14="http://schemas.microsoft.com/office/drawing/2010/main" val="0"/>
                        </a:ext>
                      </a:extLst>
                    </a:blip>
                    <a:stretch>
                      <a:fillRect/>
                    </a:stretch>
                  </pic:blipFill>
                  <pic:spPr>
                    <a:xfrm>
                      <a:off x="0" y="0"/>
                      <a:ext cx="5756910" cy="995045"/>
                    </a:xfrm>
                    <a:prstGeom prst="rect">
                      <a:avLst/>
                    </a:prstGeom>
                  </pic:spPr>
                </pic:pic>
              </a:graphicData>
            </a:graphic>
            <wp14:sizeRelH relativeFrom="page">
              <wp14:pctWidth>0</wp14:pctWidth>
            </wp14:sizeRelH>
            <wp14:sizeRelV relativeFrom="page">
              <wp14:pctHeight>0</wp14:pctHeight>
            </wp14:sizeRelV>
          </wp:anchor>
        </w:drawing>
      </w:r>
    </w:p>
    <w:p w14:paraId="1C4370D3" w14:textId="681E1A5A" w:rsidR="00EB7029" w:rsidRPr="00082D6B" w:rsidRDefault="00EB7029" w:rsidP="00EB7029">
      <w:pPr>
        <w:tabs>
          <w:tab w:val="left" w:pos="220"/>
          <w:tab w:val="left" w:pos="720"/>
        </w:tabs>
        <w:autoSpaceDE w:val="0"/>
        <w:autoSpaceDN w:val="0"/>
        <w:adjustRightInd w:val="0"/>
        <w:spacing w:after="240" w:line="340" w:lineRule="atLeast"/>
        <w:rPr>
          <w:color w:val="000000" w:themeColor="text1"/>
          <w:sz w:val="22"/>
          <w:szCs w:val="22"/>
          <w:lang w:eastAsia="en-US"/>
        </w:rPr>
      </w:pPr>
    </w:p>
    <w:p w14:paraId="5842D93F" w14:textId="4D6E6936" w:rsidR="005A6095" w:rsidRPr="00082D6B" w:rsidRDefault="005A6095" w:rsidP="005A6095">
      <w:pPr>
        <w:numPr>
          <w:ilvl w:val="0"/>
          <w:numId w:val="3"/>
        </w:numPr>
        <w:tabs>
          <w:tab w:val="left" w:pos="220"/>
          <w:tab w:val="left" w:pos="720"/>
        </w:tabs>
        <w:autoSpaceDE w:val="0"/>
        <w:autoSpaceDN w:val="0"/>
        <w:adjustRightInd w:val="0"/>
        <w:spacing w:after="240" w:line="340" w:lineRule="atLeast"/>
        <w:ind w:hanging="720"/>
        <w:rPr>
          <w:color w:val="000000" w:themeColor="text1"/>
          <w:sz w:val="22"/>
          <w:szCs w:val="22"/>
          <w:lang w:val="en-US" w:eastAsia="en-US"/>
        </w:rPr>
      </w:pPr>
      <w:r w:rsidRPr="005A6095">
        <w:rPr>
          <w:color w:val="000000" w:themeColor="text1"/>
          <w:sz w:val="22"/>
          <w:szCs w:val="22"/>
          <w:lang w:val="en-US" w:eastAsia="en-US"/>
        </w:rPr>
        <w:t xml:space="preserve">Q5:  Please type and explain a tcpdump filter expression that captures packets containing TCP segments with source or destination IP address equal to 10.88.X.∆, where ∆ is the ip address of pnidX-svr-bln. </w:t>
      </w:r>
      <w:r w:rsidRPr="005A6095">
        <w:rPr>
          <w:rFonts w:ascii="MS Mincho" w:eastAsia="MS Mincho" w:hAnsi="MS Mincho" w:cs="MS Mincho" w:hint="eastAsia"/>
          <w:color w:val="000000" w:themeColor="text1"/>
          <w:sz w:val="22"/>
          <w:szCs w:val="22"/>
          <w:lang w:val="en-US" w:eastAsia="en-US"/>
        </w:rPr>
        <w:t> </w:t>
      </w:r>
    </w:p>
    <w:p w14:paraId="1FC71F3A" w14:textId="6138EBD1" w:rsidR="00082D6B" w:rsidRPr="005D607A" w:rsidRDefault="005D607A" w:rsidP="00082D6B">
      <w:pPr>
        <w:tabs>
          <w:tab w:val="left" w:pos="220"/>
          <w:tab w:val="left" w:pos="720"/>
        </w:tabs>
        <w:autoSpaceDE w:val="0"/>
        <w:autoSpaceDN w:val="0"/>
        <w:adjustRightInd w:val="0"/>
        <w:spacing w:after="240" w:line="340" w:lineRule="atLeast"/>
        <w:ind w:left="720"/>
        <w:rPr>
          <w:color w:val="000000" w:themeColor="text1"/>
          <w:sz w:val="22"/>
          <w:szCs w:val="22"/>
          <w:lang w:eastAsia="en-US"/>
        </w:rPr>
      </w:pPr>
      <w:r w:rsidRPr="005D607A">
        <w:rPr>
          <w:color w:val="000000" w:themeColor="text1"/>
          <w:sz w:val="22"/>
          <w:szCs w:val="22"/>
          <w:lang w:eastAsia="en-US"/>
        </w:rPr>
        <w:t xml:space="preserve">Auch bei diesem Kommando ist es notwendig erst </w:t>
      </w:r>
      <w:r w:rsidRPr="005D607A">
        <w:rPr>
          <w:i/>
          <w:color w:val="000000" w:themeColor="text1"/>
          <w:sz w:val="22"/>
          <w:szCs w:val="22"/>
          <w:lang w:eastAsia="en-US"/>
        </w:rPr>
        <w:t>tcpdump</w:t>
      </w:r>
      <w:r w:rsidRPr="005D607A">
        <w:rPr>
          <w:color w:val="000000" w:themeColor="text1"/>
          <w:sz w:val="22"/>
          <w:szCs w:val="22"/>
          <w:lang w:eastAsia="en-US"/>
        </w:rPr>
        <w:t xml:space="preserve"> </w:t>
      </w:r>
      <w:r w:rsidR="00E0054B" w:rsidRPr="005D607A">
        <w:rPr>
          <w:color w:val="000000" w:themeColor="text1"/>
          <w:sz w:val="22"/>
          <w:szCs w:val="22"/>
          <w:lang w:eastAsia="en-US"/>
        </w:rPr>
        <w:t>zu tippen</w:t>
      </w:r>
      <w:r>
        <w:rPr>
          <w:color w:val="000000" w:themeColor="text1"/>
          <w:sz w:val="22"/>
          <w:szCs w:val="22"/>
          <w:lang w:eastAsia="en-US"/>
        </w:rPr>
        <w:t xml:space="preserve">, sodass verstanden wird worum es sich handeln soll. Anschließend muss durch </w:t>
      </w:r>
      <w:r w:rsidRPr="005D607A">
        <w:rPr>
          <w:i/>
          <w:color w:val="000000" w:themeColor="text1"/>
          <w:sz w:val="22"/>
          <w:szCs w:val="22"/>
          <w:lang w:eastAsia="en-US"/>
        </w:rPr>
        <w:t>-i Name der Netzwerkschnitte</w:t>
      </w:r>
      <w:r>
        <w:rPr>
          <w:color w:val="000000" w:themeColor="text1"/>
          <w:sz w:val="22"/>
          <w:szCs w:val="22"/>
          <w:lang w:eastAsia="en-US"/>
        </w:rPr>
        <w:t xml:space="preserve"> wird verdeutlich um welche Netzwerkschnittstelle es sich handeln soll. Des </w:t>
      </w:r>
      <w:r w:rsidR="00216035">
        <w:rPr>
          <w:color w:val="000000" w:themeColor="text1"/>
          <w:sz w:val="22"/>
          <w:szCs w:val="22"/>
          <w:lang w:eastAsia="en-US"/>
        </w:rPr>
        <w:t>Weiteren</w:t>
      </w:r>
      <w:r>
        <w:rPr>
          <w:color w:val="000000" w:themeColor="text1"/>
          <w:sz w:val="22"/>
          <w:szCs w:val="22"/>
          <w:lang w:eastAsia="en-US"/>
        </w:rPr>
        <w:t xml:space="preserve"> ist leicht zu erk</w:t>
      </w:r>
      <w:r w:rsidR="00216035">
        <w:rPr>
          <w:color w:val="000000" w:themeColor="text1"/>
          <w:sz w:val="22"/>
          <w:szCs w:val="22"/>
          <w:lang w:eastAsia="en-US"/>
        </w:rPr>
        <w:t xml:space="preserve">ennen, dass zwischen TCP Abschnitte und </w:t>
      </w:r>
      <w:r>
        <w:rPr>
          <w:color w:val="000000" w:themeColor="text1"/>
          <w:sz w:val="22"/>
          <w:szCs w:val="22"/>
          <w:lang w:eastAsia="en-US"/>
        </w:rPr>
        <w:t>Ausgangs</w:t>
      </w:r>
      <w:r w:rsidR="00216035">
        <w:rPr>
          <w:color w:val="000000" w:themeColor="text1"/>
          <w:sz w:val="22"/>
          <w:szCs w:val="22"/>
          <w:lang w:eastAsia="en-US"/>
        </w:rPr>
        <w:t xml:space="preserve">- </w:t>
      </w:r>
      <w:r>
        <w:rPr>
          <w:color w:val="000000" w:themeColor="text1"/>
          <w:sz w:val="22"/>
          <w:szCs w:val="22"/>
          <w:lang w:eastAsia="en-US"/>
        </w:rPr>
        <w:t>bzw. die Zieladresse</w:t>
      </w:r>
      <w:r w:rsidR="00216035">
        <w:rPr>
          <w:color w:val="000000" w:themeColor="text1"/>
          <w:sz w:val="22"/>
          <w:szCs w:val="22"/>
          <w:lang w:eastAsia="en-US"/>
        </w:rPr>
        <w:t xml:space="preserve"> analy</w:t>
      </w:r>
      <w:r w:rsidR="00E0054B">
        <w:rPr>
          <w:color w:val="000000" w:themeColor="text1"/>
          <w:sz w:val="22"/>
          <w:szCs w:val="22"/>
          <w:lang w:eastAsia="en-US"/>
        </w:rPr>
        <w:t>si</w:t>
      </w:r>
      <w:r w:rsidR="00216035">
        <w:rPr>
          <w:color w:val="000000" w:themeColor="text1"/>
          <w:sz w:val="22"/>
          <w:szCs w:val="22"/>
          <w:lang w:eastAsia="en-US"/>
        </w:rPr>
        <w:t>ert werden soll.</w:t>
      </w:r>
    </w:p>
    <w:p w14:paraId="545D56E3" w14:textId="77777777" w:rsidR="00EB7029" w:rsidRPr="005D607A" w:rsidRDefault="00EB7029" w:rsidP="00EB7029">
      <w:pPr>
        <w:pStyle w:val="Listenabsatz"/>
        <w:rPr>
          <w:color w:val="000000" w:themeColor="text1"/>
          <w:sz w:val="22"/>
          <w:szCs w:val="22"/>
          <w:lang w:eastAsia="en-US"/>
        </w:rPr>
      </w:pPr>
    </w:p>
    <w:p w14:paraId="1BBD9DD9" w14:textId="67EF6D74" w:rsidR="00EB7029" w:rsidRPr="005D607A" w:rsidRDefault="00EB7029" w:rsidP="00EB7029">
      <w:pPr>
        <w:tabs>
          <w:tab w:val="left" w:pos="220"/>
          <w:tab w:val="left" w:pos="720"/>
        </w:tabs>
        <w:autoSpaceDE w:val="0"/>
        <w:autoSpaceDN w:val="0"/>
        <w:adjustRightInd w:val="0"/>
        <w:spacing w:after="240" w:line="340" w:lineRule="atLeast"/>
        <w:rPr>
          <w:color w:val="000000" w:themeColor="text1"/>
          <w:sz w:val="22"/>
          <w:szCs w:val="22"/>
          <w:lang w:eastAsia="en-US"/>
        </w:rPr>
      </w:pPr>
      <w:r>
        <w:rPr>
          <w:noProof/>
        </w:rPr>
        <mc:AlternateContent>
          <mc:Choice Requires="wps">
            <w:drawing>
              <wp:anchor distT="0" distB="0" distL="114300" distR="114300" simplePos="0" relativeHeight="251835392" behindDoc="0" locked="0" layoutInCell="1" allowOverlap="1" wp14:anchorId="3F28230A" wp14:editId="37A31D2D">
                <wp:simplePos x="0" y="0"/>
                <wp:positionH relativeFrom="column">
                  <wp:posOffset>3175</wp:posOffset>
                </wp:positionH>
                <wp:positionV relativeFrom="paragraph">
                  <wp:posOffset>3289935</wp:posOffset>
                </wp:positionV>
                <wp:extent cx="5756910" cy="635"/>
                <wp:effectExtent l="0" t="0" r="0" b="12065"/>
                <wp:wrapThrough wrapText="bothSides">
                  <wp:wrapPolygon edited="0">
                    <wp:start x="0" y="0"/>
                    <wp:lineTo x="0" y="0"/>
                    <wp:lineTo x="21538" y="0"/>
                    <wp:lineTo x="21538" y="0"/>
                    <wp:lineTo x="0" y="0"/>
                  </wp:wrapPolygon>
                </wp:wrapThrough>
                <wp:docPr id="398" name="Textfeld 39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175E32A" w14:textId="19860236" w:rsidR="007C60AB" w:rsidRPr="00EB7029" w:rsidRDefault="007C60AB" w:rsidP="00EB7029">
                            <w:pPr>
                              <w:pStyle w:val="Beschriftung"/>
                              <w:rPr>
                                <w:rFonts w:ascii="Times New Roman" w:eastAsiaTheme="minorHAnsi" w:hAnsi="Times New Roman" w:cs="Times New Roman"/>
                                <w:noProof/>
                                <w:color w:val="000000" w:themeColor="text1"/>
                                <w:sz w:val="22"/>
                                <w:szCs w:val="22"/>
                                <w:lang w:val="en-US" w:eastAsia="en-US"/>
                              </w:rPr>
                            </w:pPr>
                            <w:r w:rsidRPr="00EB7029">
                              <w:rPr>
                                <w:color w:val="000000" w:themeColor="text1"/>
                              </w:rPr>
                              <w:t>Abbildung 182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8230A" id="Textfeld 398" o:spid="_x0000_s1096" type="#_x0000_t202" style="position:absolute;margin-left:.25pt;margin-top:259.05pt;width:453.3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" stroked="f">
                <v:textbox style="mso-fit-shape-to-text:t" inset="0,0,0,0">
                  <w:txbxContent>
                    <w:p w14:paraId="2175E32A" w14:textId="19860236" w:rsidR="007C60AB" w:rsidRPr="00EB7029" w:rsidRDefault="007C60AB" w:rsidP="00EB7029">
                      <w:pPr>
                        <w:pStyle w:val="Beschriftung"/>
                        <w:rPr>
                          <w:rFonts w:ascii="Times New Roman" w:eastAsiaTheme="minorHAnsi" w:hAnsi="Times New Roman" w:cs="Times New Roman"/>
                          <w:noProof/>
                          <w:color w:val="000000" w:themeColor="text1"/>
                          <w:sz w:val="22"/>
                          <w:szCs w:val="22"/>
                          <w:lang w:val="en-US" w:eastAsia="en-US"/>
                        </w:rPr>
                      </w:pPr>
                      <w:r w:rsidRPr="00EB7029">
                        <w:rPr>
                          <w:color w:val="000000" w:themeColor="text1"/>
                        </w:rPr>
                        <w:t>Abbildung 182</w:t>
                      </w:r>
                    </w:p>
                  </w:txbxContent>
                </v:textbox>
                <w10:wrap type="through"/>
              </v:shape>
            </w:pict>
          </mc:Fallback>
        </mc:AlternateContent>
      </w:r>
      <w:r>
        <w:rPr>
          <w:noProof/>
          <w:color w:val="000000" w:themeColor="text1"/>
          <w:sz w:val="22"/>
          <w:szCs w:val="22"/>
          <w:lang w:val="en-US" w:eastAsia="en-US"/>
        </w:rPr>
        <w:drawing>
          <wp:anchor distT="0" distB="0" distL="114300" distR="114300" simplePos="0" relativeHeight="251833344" behindDoc="0" locked="0" layoutInCell="1" allowOverlap="1" wp14:anchorId="398C6C9A" wp14:editId="5854B378">
            <wp:simplePos x="0" y="0"/>
            <wp:positionH relativeFrom="column">
              <wp:posOffset>3175</wp:posOffset>
            </wp:positionH>
            <wp:positionV relativeFrom="paragraph">
              <wp:posOffset>3175</wp:posOffset>
            </wp:positionV>
            <wp:extent cx="5756910" cy="3118485"/>
            <wp:effectExtent l="0" t="0" r="0" b="5715"/>
            <wp:wrapThrough wrapText="bothSides">
              <wp:wrapPolygon edited="0">
                <wp:start x="0" y="0"/>
                <wp:lineTo x="0" y="21552"/>
                <wp:lineTo x="21538" y="21552"/>
                <wp:lineTo x="21538" y="0"/>
                <wp:lineTo x="0" y="0"/>
              </wp:wrapPolygon>
            </wp:wrapThrough>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Q5.PNG"/>
                    <pic:cNvPicPr/>
                  </pic:nvPicPr>
                  <pic:blipFill>
                    <a:blip r:embed="rId31">
                      <a:extLst>
                        <a:ext uri="{28A0092B-C50C-407E-A947-70E740481C1C}">
                          <a14:useLocalDpi xmlns:a14="http://schemas.microsoft.com/office/drawing/2010/main" val="0"/>
                        </a:ext>
                      </a:extLst>
                    </a:blip>
                    <a:stretch>
                      <a:fillRect/>
                    </a:stretch>
                  </pic:blipFill>
                  <pic:spPr>
                    <a:xfrm>
                      <a:off x="0" y="0"/>
                      <a:ext cx="5756910" cy="3118485"/>
                    </a:xfrm>
                    <a:prstGeom prst="rect">
                      <a:avLst/>
                    </a:prstGeom>
                  </pic:spPr>
                </pic:pic>
              </a:graphicData>
            </a:graphic>
            <wp14:sizeRelH relativeFrom="page">
              <wp14:pctWidth>0</wp14:pctWidth>
            </wp14:sizeRelH>
            <wp14:sizeRelV relativeFrom="page">
              <wp14:pctHeight>0</wp14:pctHeight>
            </wp14:sizeRelV>
          </wp:anchor>
        </w:drawing>
      </w:r>
    </w:p>
    <w:p w14:paraId="179539BB" w14:textId="5E4213D4" w:rsidR="005A6095" w:rsidRPr="00216035" w:rsidRDefault="005A6095" w:rsidP="005A6095">
      <w:pPr>
        <w:numPr>
          <w:ilvl w:val="0"/>
          <w:numId w:val="3"/>
        </w:numPr>
        <w:tabs>
          <w:tab w:val="left" w:pos="220"/>
          <w:tab w:val="left" w:pos="720"/>
        </w:tabs>
        <w:autoSpaceDE w:val="0"/>
        <w:autoSpaceDN w:val="0"/>
        <w:adjustRightInd w:val="0"/>
        <w:spacing w:after="240" w:line="340" w:lineRule="atLeast"/>
        <w:ind w:hanging="720"/>
        <w:rPr>
          <w:color w:val="000000" w:themeColor="text1"/>
          <w:sz w:val="22"/>
          <w:szCs w:val="22"/>
          <w:lang w:val="en-US" w:eastAsia="en-US"/>
        </w:rPr>
      </w:pPr>
      <w:r w:rsidRPr="005A6095">
        <w:rPr>
          <w:color w:val="000000" w:themeColor="text1"/>
          <w:sz w:val="22"/>
          <w:szCs w:val="22"/>
          <w:lang w:val="en-US" w:eastAsia="en-US"/>
        </w:rPr>
        <w:t xml:space="preserve">Q6:  Please type and explain a tcpdump filter expression that, in addition to the constraints in Q5, only captures packets using port number 23. What is port number 23, which file in Linux/Windows contains port 23 and which path? </w:t>
      </w:r>
      <w:r w:rsidRPr="005A6095">
        <w:rPr>
          <w:rFonts w:ascii="MS Mincho" w:eastAsia="MS Mincho" w:hAnsi="MS Mincho" w:cs="MS Mincho" w:hint="eastAsia"/>
          <w:color w:val="000000" w:themeColor="text1"/>
          <w:sz w:val="22"/>
          <w:szCs w:val="22"/>
          <w:lang w:val="en-US" w:eastAsia="en-US"/>
        </w:rPr>
        <w:t> </w:t>
      </w:r>
    </w:p>
    <w:p w14:paraId="27FF8F72" w14:textId="5C257490" w:rsidR="00216035" w:rsidRDefault="00216035" w:rsidP="00216035">
      <w:pPr>
        <w:tabs>
          <w:tab w:val="left" w:pos="220"/>
          <w:tab w:val="left" w:pos="720"/>
        </w:tabs>
        <w:autoSpaceDE w:val="0"/>
        <w:autoSpaceDN w:val="0"/>
        <w:adjustRightInd w:val="0"/>
        <w:spacing w:after="240" w:line="340" w:lineRule="atLeast"/>
        <w:ind w:left="720"/>
        <w:rPr>
          <w:color w:val="000000" w:themeColor="text1"/>
          <w:sz w:val="22"/>
          <w:szCs w:val="22"/>
          <w:lang w:eastAsia="en-US"/>
        </w:rPr>
      </w:pPr>
      <w:r w:rsidRPr="00216035">
        <w:rPr>
          <w:color w:val="000000" w:themeColor="text1"/>
          <w:sz w:val="22"/>
          <w:szCs w:val="22"/>
          <w:lang w:eastAsia="en-US"/>
        </w:rPr>
        <w:lastRenderedPageBreak/>
        <w:t xml:space="preserve">Mit Hilfe des Kommando </w:t>
      </w:r>
      <w:r w:rsidRPr="00216035">
        <w:rPr>
          <w:i/>
          <w:color w:val="000000" w:themeColor="text1"/>
          <w:sz w:val="22"/>
          <w:szCs w:val="22"/>
          <w:lang w:eastAsia="en-US"/>
        </w:rPr>
        <w:t>tcp</w:t>
      </w:r>
      <w:r>
        <w:rPr>
          <w:i/>
          <w:color w:val="000000" w:themeColor="text1"/>
          <w:sz w:val="22"/>
          <w:szCs w:val="22"/>
          <w:lang w:eastAsia="en-US"/>
        </w:rPr>
        <w:t>dump -i ens33 tcp and scr 10.88.50.67 or dst 10.88.40.67 and tcp and port 23</w:t>
      </w:r>
      <w:r>
        <w:rPr>
          <w:color w:val="000000" w:themeColor="text1"/>
          <w:sz w:val="22"/>
          <w:szCs w:val="22"/>
          <w:lang w:eastAsia="en-US"/>
        </w:rPr>
        <w:t xml:space="preserve"> erreichen wir im Grunde dasselbe wie bei Q5, nur mit der Ausnahme das hier nur der Port 23 berücksichtigt wird. Port 23 steht für Telnet und in Linux findet man diesen unter diesem Pfad: /etc/services/telnet 23/tcp</w:t>
      </w:r>
    </w:p>
    <w:p w14:paraId="23F59021" w14:textId="77777777" w:rsidR="00216035" w:rsidRPr="00216035" w:rsidRDefault="00216035" w:rsidP="00216035">
      <w:pPr>
        <w:tabs>
          <w:tab w:val="left" w:pos="220"/>
          <w:tab w:val="left" w:pos="720"/>
        </w:tabs>
        <w:autoSpaceDE w:val="0"/>
        <w:autoSpaceDN w:val="0"/>
        <w:adjustRightInd w:val="0"/>
        <w:spacing w:after="240" w:line="340" w:lineRule="atLeast"/>
        <w:ind w:left="720"/>
        <w:rPr>
          <w:color w:val="000000" w:themeColor="text1"/>
          <w:sz w:val="22"/>
          <w:szCs w:val="22"/>
          <w:lang w:eastAsia="en-US"/>
        </w:rPr>
      </w:pPr>
    </w:p>
    <w:p w14:paraId="406C476A" w14:textId="3A2DE11D" w:rsidR="00EB7029" w:rsidRPr="00216035" w:rsidRDefault="00EB7029" w:rsidP="00EB7029">
      <w:pPr>
        <w:tabs>
          <w:tab w:val="left" w:pos="220"/>
          <w:tab w:val="left" w:pos="720"/>
        </w:tabs>
        <w:autoSpaceDE w:val="0"/>
        <w:autoSpaceDN w:val="0"/>
        <w:adjustRightInd w:val="0"/>
        <w:spacing w:after="240" w:line="340" w:lineRule="atLeast"/>
        <w:rPr>
          <w:color w:val="000000" w:themeColor="text1"/>
          <w:sz w:val="22"/>
          <w:szCs w:val="22"/>
          <w:lang w:eastAsia="en-US"/>
        </w:rPr>
      </w:pPr>
      <w:r>
        <w:rPr>
          <w:noProof/>
        </w:rPr>
        <mc:AlternateContent>
          <mc:Choice Requires="wps">
            <w:drawing>
              <wp:anchor distT="0" distB="0" distL="114300" distR="114300" simplePos="0" relativeHeight="251838464" behindDoc="0" locked="0" layoutInCell="1" allowOverlap="1" wp14:anchorId="3E711D19" wp14:editId="6AFA1B42">
                <wp:simplePos x="0" y="0"/>
                <wp:positionH relativeFrom="column">
                  <wp:posOffset>-19685</wp:posOffset>
                </wp:positionH>
                <wp:positionV relativeFrom="paragraph">
                  <wp:posOffset>859790</wp:posOffset>
                </wp:positionV>
                <wp:extent cx="5756910" cy="635"/>
                <wp:effectExtent l="0" t="0" r="0" b="12065"/>
                <wp:wrapThrough wrapText="bothSides">
                  <wp:wrapPolygon edited="0">
                    <wp:start x="0" y="0"/>
                    <wp:lineTo x="0" y="0"/>
                    <wp:lineTo x="21538" y="0"/>
                    <wp:lineTo x="21538" y="0"/>
                    <wp:lineTo x="0" y="0"/>
                  </wp:wrapPolygon>
                </wp:wrapThrough>
                <wp:docPr id="399" name="Textfeld 39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F377DAA" w14:textId="12F6ACA3" w:rsidR="007C60AB" w:rsidRPr="00EB7029" w:rsidRDefault="007C60AB" w:rsidP="00EB7029">
                            <w:pPr>
                              <w:pStyle w:val="Beschriftung"/>
                              <w:rPr>
                                <w:rFonts w:ascii="Times New Roman" w:eastAsiaTheme="minorHAnsi" w:hAnsi="Times New Roman" w:cs="Times New Roman"/>
                                <w:noProof/>
                                <w:color w:val="000000" w:themeColor="text1"/>
                                <w:sz w:val="22"/>
                                <w:szCs w:val="22"/>
                                <w:lang w:val="en-US" w:eastAsia="en-US"/>
                              </w:rPr>
                            </w:pPr>
                            <w:r w:rsidRPr="00EB7029">
                              <w:rPr>
                                <w:color w:val="000000" w:themeColor="text1"/>
                              </w:rPr>
                              <w:t>Abbildung 183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11D19" id="Textfeld 399" o:spid="_x0000_s1097" type="#_x0000_t202" style="position:absolute;margin-left:-1.55pt;margin-top:67.7pt;width:453.3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" stroked="f">
                <v:textbox style="mso-fit-shape-to-text:t" inset="0,0,0,0">
                  <w:txbxContent>
                    <w:p w14:paraId="5F377DAA" w14:textId="12F6ACA3" w:rsidR="007C60AB" w:rsidRPr="00EB7029" w:rsidRDefault="007C60AB" w:rsidP="00EB7029">
                      <w:pPr>
                        <w:pStyle w:val="Beschriftung"/>
                        <w:rPr>
                          <w:rFonts w:ascii="Times New Roman" w:eastAsiaTheme="minorHAnsi" w:hAnsi="Times New Roman" w:cs="Times New Roman"/>
                          <w:noProof/>
                          <w:color w:val="000000" w:themeColor="text1"/>
                          <w:sz w:val="22"/>
                          <w:szCs w:val="22"/>
                          <w:lang w:val="en-US" w:eastAsia="en-US"/>
                        </w:rPr>
                      </w:pPr>
                      <w:r w:rsidRPr="00EB7029">
                        <w:rPr>
                          <w:color w:val="000000" w:themeColor="text1"/>
                        </w:rPr>
                        <w:t>Abbildung 183</w:t>
                      </w:r>
                    </w:p>
                  </w:txbxContent>
                </v:textbox>
                <w10:wrap type="through"/>
              </v:shape>
            </w:pict>
          </mc:Fallback>
        </mc:AlternateContent>
      </w:r>
      <w:r>
        <w:rPr>
          <w:noProof/>
          <w:color w:val="000000" w:themeColor="text1"/>
          <w:sz w:val="22"/>
          <w:szCs w:val="22"/>
          <w:lang w:val="en-US" w:eastAsia="en-US"/>
        </w:rPr>
        <w:drawing>
          <wp:anchor distT="0" distB="0" distL="114300" distR="114300" simplePos="0" relativeHeight="251836416" behindDoc="0" locked="0" layoutInCell="1" allowOverlap="1" wp14:anchorId="583C0A87" wp14:editId="4F92158B">
            <wp:simplePos x="0" y="0"/>
            <wp:positionH relativeFrom="column">
              <wp:posOffset>3175</wp:posOffset>
            </wp:positionH>
            <wp:positionV relativeFrom="paragraph">
              <wp:posOffset>0</wp:posOffset>
            </wp:positionV>
            <wp:extent cx="5756910" cy="714375"/>
            <wp:effectExtent l="0" t="0" r="0" b="0"/>
            <wp:wrapThrough wrapText="bothSides">
              <wp:wrapPolygon edited="0">
                <wp:start x="0" y="0"/>
                <wp:lineTo x="0" y="21120"/>
                <wp:lineTo x="21538" y="21120"/>
                <wp:lineTo x="21538" y="0"/>
                <wp:lineTo x="0" y="0"/>
              </wp:wrapPolygon>
            </wp:wrapThrough>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Q6.PNG"/>
                    <pic:cNvPicPr/>
                  </pic:nvPicPr>
                  <pic:blipFill>
                    <a:blip r:embed="rId32">
                      <a:extLst>
                        <a:ext uri="{28A0092B-C50C-407E-A947-70E740481C1C}">
                          <a14:useLocalDpi xmlns:a14="http://schemas.microsoft.com/office/drawing/2010/main" val="0"/>
                        </a:ext>
                      </a:extLst>
                    </a:blip>
                    <a:stretch>
                      <a:fillRect/>
                    </a:stretch>
                  </pic:blipFill>
                  <pic:spPr>
                    <a:xfrm>
                      <a:off x="0" y="0"/>
                      <a:ext cx="5756910" cy="714375"/>
                    </a:xfrm>
                    <a:prstGeom prst="rect">
                      <a:avLst/>
                    </a:prstGeom>
                  </pic:spPr>
                </pic:pic>
              </a:graphicData>
            </a:graphic>
            <wp14:sizeRelH relativeFrom="page">
              <wp14:pctWidth>0</wp14:pctWidth>
            </wp14:sizeRelH>
            <wp14:sizeRelV relativeFrom="page">
              <wp14:pctHeight>0</wp14:pctHeight>
            </wp14:sizeRelV>
          </wp:anchor>
        </w:drawing>
      </w:r>
    </w:p>
    <w:p w14:paraId="52D4675E" w14:textId="7A8A2993" w:rsidR="005A6095" w:rsidRPr="00EA1FAD" w:rsidRDefault="005A6095" w:rsidP="005A6095">
      <w:pPr>
        <w:numPr>
          <w:ilvl w:val="0"/>
          <w:numId w:val="3"/>
        </w:numPr>
        <w:tabs>
          <w:tab w:val="left" w:pos="220"/>
          <w:tab w:val="left" w:pos="720"/>
        </w:tabs>
        <w:autoSpaceDE w:val="0"/>
        <w:autoSpaceDN w:val="0"/>
        <w:adjustRightInd w:val="0"/>
        <w:spacing w:after="240" w:line="340" w:lineRule="atLeast"/>
        <w:ind w:hanging="720"/>
        <w:rPr>
          <w:color w:val="000000" w:themeColor="text1"/>
          <w:sz w:val="22"/>
          <w:szCs w:val="22"/>
          <w:lang w:val="en-US" w:eastAsia="en-US"/>
        </w:rPr>
      </w:pPr>
      <w:r w:rsidRPr="005A6095">
        <w:rPr>
          <w:color w:val="000000" w:themeColor="text1"/>
          <w:sz w:val="22"/>
          <w:szCs w:val="22"/>
          <w:lang w:val="en-US" w:eastAsia="en-US"/>
        </w:rPr>
        <w:t xml:space="preserve">Q7:  Please type and explain a tcpdump command that collects all ICMP packets with destination IP address 10.88.X.∆. </w:t>
      </w:r>
      <w:r w:rsidRPr="005A6095">
        <w:rPr>
          <w:rFonts w:ascii="MS Mincho" w:eastAsia="MS Mincho" w:hAnsi="MS Mincho" w:cs="MS Mincho" w:hint="eastAsia"/>
          <w:color w:val="000000" w:themeColor="text1"/>
          <w:sz w:val="22"/>
          <w:szCs w:val="22"/>
          <w:lang w:val="en-US" w:eastAsia="en-US"/>
        </w:rPr>
        <w:t> </w:t>
      </w:r>
    </w:p>
    <w:p w14:paraId="2169D800" w14:textId="19BD7EE8" w:rsidR="00EA1FAD" w:rsidRPr="00EA1FAD" w:rsidRDefault="00EA1FAD" w:rsidP="00EA1FAD">
      <w:pPr>
        <w:tabs>
          <w:tab w:val="left" w:pos="220"/>
          <w:tab w:val="left" w:pos="720"/>
        </w:tabs>
        <w:autoSpaceDE w:val="0"/>
        <w:autoSpaceDN w:val="0"/>
        <w:adjustRightInd w:val="0"/>
        <w:spacing w:after="240" w:line="340" w:lineRule="atLeast"/>
        <w:ind w:left="720"/>
        <w:rPr>
          <w:color w:val="000000" w:themeColor="text1"/>
          <w:sz w:val="22"/>
          <w:szCs w:val="22"/>
          <w:lang w:eastAsia="en-US"/>
        </w:rPr>
      </w:pPr>
      <w:r w:rsidRPr="00EA1FAD">
        <w:rPr>
          <w:color w:val="000000" w:themeColor="text1"/>
          <w:sz w:val="22"/>
          <w:szCs w:val="22"/>
          <w:lang w:eastAsia="en-US"/>
        </w:rPr>
        <w:t>Der Kommando tcpdump -I ens33 -v dst net 10.88.40.67 and icmp fängt alle ICMP-Pakete die als Ziel die IP-Adresse 10.88.40.67 haben.</w:t>
      </w:r>
    </w:p>
    <w:p w14:paraId="5964B432" w14:textId="77777777" w:rsidR="00EB7029" w:rsidRPr="00EA1FAD" w:rsidRDefault="00EB7029" w:rsidP="00EB7029">
      <w:pPr>
        <w:pStyle w:val="Listenabsatz"/>
        <w:rPr>
          <w:color w:val="000000" w:themeColor="text1"/>
          <w:sz w:val="22"/>
          <w:szCs w:val="22"/>
          <w:lang w:eastAsia="en-US"/>
        </w:rPr>
      </w:pPr>
    </w:p>
    <w:p w14:paraId="340FB377" w14:textId="561661EC" w:rsidR="00EB7029" w:rsidRPr="00EA1FAD" w:rsidRDefault="00EB7029" w:rsidP="00EB7029">
      <w:pPr>
        <w:tabs>
          <w:tab w:val="left" w:pos="220"/>
          <w:tab w:val="left" w:pos="720"/>
        </w:tabs>
        <w:autoSpaceDE w:val="0"/>
        <w:autoSpaceDN w:val="0"/>
        <w:adjustRightInd w:val="0"/>
        <w:spacing w:after="240" w:line="340" w:lineRule="atLeast"/>
        <w:rPr>
          <w:color w:val="000000" w:themeColor="text1"/>
          <w:sz w:val="22"/>
          <w:szCs w:val="22"/>
          <w:lang w:eastAsia="en-US"/>
        </w:rPr>
      </w:pPr>
      <w:r>
        <w:rPr>
          <w:noProof/>
        </w:rPr>
        <mc:AlternateContent>
          <mc:Choice Requires="wps">
            <w:drawing>
              <wp:anchor distT="0" distB="0" distL="114300" distR="114300" simplePos="0" relativeHeight="251841536" behindDoc="0" locked="0" layoutInCell="1" allowOverlap="1" wp14:anchorId="35BA2F61" wp14:editId="52EBFD9F">
                <wp:simplePos x="0" y="0"/>
                <wp:positionH relativeFrom="column">
                  <wp:posOffset>-19685</wp:posOffset>
                </wp:positionH>
                <wp:positionV relativeFrom="paragraph">
                  <wp:posOffset>3509645</wp:posOffset>
                </wp:positionV>
                <wp:extent cx="5756910" cy="635"/>
                <wp:effectExtent l="0" t="0" r="0" b="12065"/>
                <wp:wrapThrough wrapText="bothSides">
                  <wp:wrapPolygon edited="0">
                    <wp:start x="0" y="0"/>
                    <wp:lineTo x="0" y="0"/>
                    <wp:lineTo x="21538" y="0"/>
                    <wp:lineTo x="21538" y="0"/>
                    <wp:lineTo x="0" y="0"/>
                  </wp:wrapPolygon>
                </wp:wrapThrough>
                <wp:docPr id="400" name="Textfeld 40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9F26CE3" w14:textId="15424712" w:rsidR="007C60AB" w:rsidRPr="00EB7029" w:rsidRDefault="007C60AB" w:rsidP="00EB7029">
                            <w:pPr>
                              <w:pStyle w:val="Beschriftung"/>
                              <w:rPr>
                                <w:rFonts w:ascii="Times New Roman" w:eastAsiaTheme="minorHAnsi" w:hAnsi="Times New Roman" w:cs="Times New Roman"/>
                                <w:noProof/>
                                <w:color w:val="000000" w:themeColor="text1"/>
                                <w:sz w:val="22"/>
                                <w:szCs w:val="22"/>
                                <w:lang w:val="en-US" w:eastAsia="en-US"/>
                              </w:rPr>
                            </w:pPr>
                            <w:r w:rsidRPr="00EB7029">
                              <w:rPr>
                                <w:color w:val="000000" w:themeColor="text1"/>
                              </w:rPr>
                              <w:t>Abbildung 184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A2F61" id="Textfeld 400" o:spid="_x0000_s1098" type="#_x0000_t202" style="position:absolute;margin-left:-1.55pt;margin-top:276.35pt;width:453.3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" stroked="f">
                <v:textbox style="mso-fit-shape-to-text:t" inset="0,0,0,0">
                  <w:txbxContent>
                    <w:p w14:paraId="19F26CE3" w14:textId="15424712" w:rsidR="007C60AB" w:rsidRPr="00EB7029" w:rsidRDefault="007C60AB" w:rsidP="00EB7029">
                      <w:pPr>
                        <w:pStyle w:val="Beschriftung"/>
                        <w:rPr>
                          <w:rFonts w:ascii="Times New Roman" w:eastAsiaTheme="minorHAnsi" w:hAnsi="Times New Roman" w:cs="Times New Roman"/>
                          <w:noProof/>
                          <w:color w:val="000000" w:themeColor="text1"/>
                          <w:sz w:val="22"/>
                          <w:szCs w:val="22"/>
                          <w:lang w:val="en-US" w:eastAsia="en-US"/>
                        </w:rPr>
                      </w:pPr>
                      <w:r w:rsidRPr="00EB7029">
                        <w:rPr>
                          <w:color w:val="000000" w:themeColor="text1"/>
                        </w:rPr>
                        <w:t>Abbildung 184</w:t>
                      </w:r>
                    </w:p>
                  </w:txbxContent>
                </v:textbox>
                <w10:wrap type="through"/>
              </v:shape>
            </w:pict>
          </mc:Fallback>
        </mc:AlternateContent>
      </w:r>
      <w:r>
        <w:rPr>
          <w:noProof/>
          <w:color w:val="000000" w:themeColor="text1"/>
          <w:sz w:val="22"/>
          <w:szCs w:val="22"/>
          <w:lang w:val="en-US" w:eastAsia="en-US"/>
        </w:rPr>
        <w:drawing>
          <wp:anchor distT="0" distB="0" distL="114300" distR="114300" simplePos="0" relativeHeight="251839488" behindDoc="0" locked="0" layoutInCell="1" allowOverlap="1" wp14:anchorId="2A9B2A93" wp14:editId="44116E95">
            <wp:simplePos x="0" y="0"/>
            <wp:positionH relativeFrom="column">
              <wp:posOffset>3175</wp:posOffset>
            </wp:positionH>
            <wp:positionV relativeFrom="paragraph">
              <wp:posOffset>3175</wp:posOffset>
            </wp:positionV>
            <wp:extent cx="5756910" cy="3338195"/>
            <wp:effectExtent l="0" t="0" r="0" b="1905"/>
            <wp:wrapThrough wrapText="bothSides">
              <wp:wrapPolygon edited="0">
                <wp:start x="0" y="0"/>
                <wp:lineTo x="0" y="21530"/>
                <wp:lineTo x="21538" y="21530"/>
                <wp:lineTo x="21538" y="0"/>
                <wp:lineTo x="0" y="0"/>
              </wp:wrapPolygon>
            </wp:wrapThrough>
            <wp:docPr id="393" name="Grafik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Q7.PNG"/>
                    <pic:cNvPicPr/>
                  </pic:nvPicPr>
                  <pic:blipFill>
                    <a:blip r:embed="rId33">
                      <a:extLst>
                        <a:ext uri="{28A0092B-C50C-407E-A947-70E740481C1C}">
                          <a14:useLocalDpi xmlns:a14="http://schemas.microsoft.com/office/drawing/2010/main" val="0"/>
                        </a:ext>
                      </a:extLst>
                    </a:blip>
                    <a:stretch>
                      <a:fillRect/>
                    </a:stretch>
                  </pic:blipFill>
                  <pic:spPr>
                    <a:xfrm>
                      <a:off x="0" y="0"/>
                      <a:ext cx="5756910" cy="3338195"/>
                    </a:xfrm>
                    <a:prstGeom prst="rect">
                      <a:avLst/>
                    </a:prstGeom>
                  </pic:spPr>
                </pic:pic>
              </a:graphicData>
            </a:graphic>
            <wp14:sizeRelH relativeFrom="page">
              <wp14:pctWidth>0</wp14:pctWidth>
            </wp14:sizeRelH>
            <wp14:sizeRelV relativeFrom="page">
              <wp14:pctHeight>0</wp14:pctHeight>
            </wp14:sizeRelV>
          </wp:anchor>
        </w:drawing>
      </w:r>
    </w:p>
    <w:p w14:paraId="77145206" w14:textId="1F9109AA" w:rsidR="005A6095" w:rsidRPr="00EA1FAD" w:rsidRDefault="005A6095" w:rsidP="00EA1FAD">
      <w:pPr>
        <w:numPr>
          <w:ilvl w:val="0"/>
          <w:numId w:val="3"/>
        </w:numPr>
        <w:tabs>
          <w:tab w:val="left" w:pos="220"/>
          <w:tab w:val="left" w:pos="720"/>
        </w:tabs>
        <w:autoSpaceDE w:val="0"/>
        <w:autoSpaceDN w:val="0"/>
        <w:adjustRightInd w:val="0"/>
        <w:spacing w:after="240" w:line="340" w:lineRule="atLeast"/>
        <w:ind w:hanging="720"/>
        <w:rPr>
          <w:color w:val="000000"/>
          <w:sz w:val="22"/>
          <w:szCs w:val="22"/>
          <w:lang w:val="en-US" w:eastAsia="en-US"/>
        </w:rPr>
      </w:pPr>
      <w:r w:rsidRPr="005A6095">
        <w:rPr>
          <w:color w:val="000000"/>
          <w:sz w:val="22"/>
          <w:szCs w:val="22"/>
          <w:lang w:val="en-US" w:eastAsia="en-US"/>
        </w:rPr>
        <w:t>Q8:  Assume we are about to capture all telnet packets destined to IP address 10.88.X.H on port 23 (telnet port). Type and examine the following command and explain if it is correct or not: tcpdump host 10.88.X.∆ and dst port 23</w:t>
      </w:r>
      <w:r w:rsidRPr="005A6095">
        <w:rPr>
          <w:rFonts w:ascii="MS Mincho" w:eastAsia="MS Mincho" w:hAnsi="MS Mincho" w:cs="MS Mincho" w:hint="eastAsia"/>
          <w:color w:val="000000"/>
          <w:sz w:val="22"/>
          <w:szCs w:val="22"/>
          <w:lang w:val="en-US" w:eastAsia="en-US"/>
        </w:rPr>
        <w:t> </w:t>
      </w:r>
      <w:r w:rsidRPr="005A6095">
        <w:rPr>
          <w:color w:val="000000"/>
          <w:sz w:val="22"/>
          <w:szCs w:val="22"/>
          <w:lang w:val="en-US" w:eastAsia="en-US"/>
        </w:rPr>
        <w:t>Accordingly, if not corr</w:t>
      </w:r>
      <w:r w:rsidR="00EA1FAD">
        <w:rPr>
          <w:color w:val="000000"/>
          <w:sz w:val="22"/>
          <w:szCs w:val="22"/>
          <w:lang w:val="en-US" w:eastAsia="en-US"/>
        </w:rPr>
        <w:t xml:space="preserve">ect, please provide the </w:t>
      </w:r>
      <w:r w:rsidRPr="00EA1FAD">
        <w:rPr>
          <w:color w:val="000000"/>
          <w:sz w:val="22"/>
          <w:szCs w:val="22"/>
          <w:lang w:val="en-US" w:eastAsia="en-US"/>
        </w:rPr>
        <w:t xml:space="preserve">syntax. </w:t>
      </w:r>
      <w:r w:rsidRPr="00EA1FAD">
        <w:rPr>
          <w:rFonts w:ascii="MS Mincho" w:eastAsia="MS Mincho" w:hAnsi="MS Mincho" w:cs="MS Mincho" w:hint="eastAsia"/>
          <w:color w:val="000000"/>
          <w:sz w:val="22"/>
          <w:szCs w:val="22"/>
          <w:lang w:val="en-US" w:eastAsia="en-US"/>
        </w:rPr>
        <w:t> </w:t>
      </w:r>
    </w:p>
    <w:p w14:paraId="48FE4A69" w14:textId="75BA87AE" w:rsidR="00EA1FAD" w:rsidRPr="00EA1FAD" w:rsidRDefault="00EA1FAD" w:rsidP="00EA1FAD">
      <w:pPr>
        <w:tabs>
          <w:tab w:val="left" w:pos="220"/>
          <w:tab w:val="left" w:pos="720"/>
        </w:tabs>
        <w:autoSpaceDE w:val="0"/>
        <w:autoSpaceDN w:val="0"/>
        <w:adjustRightInd w:val="0"/>
        <w:spacing w:after="240" w:line="340" w:lineRule="atLeast"/>
        <w:ind w:left="720"/>
        <w:rPr>
          <w:color w:val="000000"/>
          <w:sz w:val="22"/>
          <w:szCs w:val="22"/>
          <w:lang w:eastAsia="en-US"/>
        </w:rPr>
      </w:pPr>
      <w:r w:rsidRPr="00EA1FAD">
        <w:rPr>
          <w:color w:val="000000"/>
          <w:sz w:val="22"/>
          <w:szCs w:val="22"/>
          <w:lang w:eastAsia="en-US"/>
        </w:rPr>
        <w:lastRenderedPageBreak/>
        <w:t>Dieser Kommando ist richtig, wenn man alle Telnet-Pakete die 10.88.40.35 auf dem Port 23 als Ziel erreichen möchte.</w:t>
      </w:r>
    </w:p>
    <w:p w14:paraId="4CE073BD" w14:textId="184B65E7" w:rsidR="00EB7029" w:rsidRPr="00EA1FAD" w:rsidRDefault="00EA1FAD" w:rsidP="00EB7029">
      <w:pPr>
        <w:tabs>
          <w:tab w:val="left" w:pos="220"/>
          <w:tab w:val="left" w:pos="720"/>
        </w:tabs>
        <w:autoSpaceDE w:val="0"/>
        <w:autoSpaceDN w:val="0"/>
        <w:adjustRightInd w:val="0"/>
        <w:spacing w:after="240" w:line="340" w:lineRule="atLeast"/>
        <w:rPr>
          <w:color w:val="000000"/>
          <w:sz w:val="22"/>
          <w:szCs w:val="22"/>
          <w:lang w:eastAsia="en-US"/>
        </w:rPr>
      </w:pPr>
      <w:r>
        <w:rPr>
          <w:noProof/>
        </w:rPr>
        <mc:AlternateContent>
          <mc:Choice Requires="wps">
            <w:drawing>
              <wp:anchor distT="0" distB="0" distL="114300" distR="114300" simplePos="0" relativeHeight="251844608" behindDoc="0" locked="0" layoutInCell="1" allowOverlap="1" wp14:anchorId="5B469BEE" wp14:editId="43ECEFB9">
                <wp:simplePos x="0" y="0"/>
                <wp:positionH relativeFrom="column">
                  <wp:posOffset>24765</wp:posOffset>
                </wp:positionH>
                <wp:positionV relativeFrom="paragraph">
                  <wp:posOffset>683260</wp:posOffset>
                </wp:positionV>
                <wp:extent cx="5756910" cy="635"/>
                <wp:effectExtent l="0" t="0" r="0" b="12065"/>
                <wp:wrapThrough wrapText="bothSides">
                  <wp:wrapPolygon edited="0">
                    <wp:start x="0" y="0"/>
                    <wp:lineTo x="0" y="0"/>
                    <wp:lineTo x="21538" y="0"/>
                    <wp:lineTo x="21538" y="0"/>
                    <wp:lineTo x="0" y="0"/>
                  </wp:wrapPolygon>
                </wp:wrapThrough>
                <wp:docPr id="401" name="Textfeld 40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F208D16" w14:textId="5B59BE5E" w:rsidR="007C60AB" w:rsidRPr="00EB7029" w:rsidRDefault="007C60AB" w:rsidP="00EB7029">
                            <w:pPr>
                              <w:pStyle w:val="Beschriftung"/>
                              <w:rPr>
                                <w:rFonts w:ascii="Times New Roman" w:eastAsiaTheme="minorHAnsi" w:hAnsi="Times New Roman" w:cs="Times New Roman"/>
                                <w:noProof/>
                                <w:color w:val="000000" w:themeColor="text1"/>
                                <w:sz w:val="22"/>
                                <w:szCs w:val="22"/>
                                <w:lang w:val="en-US" w:eastAsia="en-US"/>
                              </w:rPr>
                            </w:pPr>
                            <w:r w:rsidRPr="00EB7029">
                              <w:rPr>
                                <w:color w:val="000000" w:themeColor="text1"/>
                              </w:rPr>
                              <w:t>Abbildung 185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69BEE" id="Textfeld 401" o:spid="_x0000_s1099" type="#_x0000_t202" style="position:absolute;margin-left:1.95pt;margin-top:53.8pt;width:453.3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" stroked="f">
                <v:textbox style="mso-fit-shape-to-text:t" inset="0,0,0,0">
                  <w:txbxContent>
                    <w:p w14:paraId="7F208D16" w14:textId="5B59BE5E" w:rsidR="007C60AB" w:rsidRPr="00EB7029" w:rsidRDefault="007C60AB" w:rsidP="00EB7029">
                      <w:pPr>
                        <w:pStyle w:val="Beschriftung"/>
                        <w:rPr>
                          <w:rFonts w:ascii="Times New Roman" w:eastAsiaTheme="minorHAnsi" w:hAnsi="Times New Roman" w:cs="Times New Roman"/>
                          <w:noProof/>
                          <w:color w:val="000000" w:themeColor="text1"/>
                          <w:sz w:val="22"/>
                          <w:szCs w:val="22"/>
                          <w:lang w:val="en-US" w:eastAsia="en-US"/>
                        </w:rPr>
                      </w:pPr>
                      <w:r w:rsidRPr="00EB7029">
                        <w:rPr>
                          <w:color w:val="000000" w:themeColor="text1"/>
                        </w:rPr>
                        <w:t>Abbildung 185</w:t>
                      </w:r>
                    </w:p>
                  </w:txbxContent>
                </v:textbox>
                <w10:wrap type="through"/>
              </v:shape>
            </w:pict>
          </mc:Fallback>
        </mc:AlternateContent>
      </w:r>
      <w:r w:rsidR="00EB7029">
        <w:rPr>
          <w:noProof/>
          <w:color w:val="000000"/>
          <w:sz w:val="22"/>
          <w:szCs w:val="22"/>
          <w:lang w:val="en-US" w:eastAsia="en-US"/>
        </w:rPr>
        <w:drawing>
          <wp:anchor distT="0" distB="0" distL="114300" distR="114300" simplePos="0" relativeHeight="251842560" behindDoc="0" locked="0" layoutInCell="1" allowOverlap="1" wp14:anchorId="0DEEF91D" wp14:editId="7240F2D7">
            <wp:simplePos x="0" y="0"/>
            <wp:positionH relativeFrom="column">
              <wp:posOffset>3175</wp:posOffset>
            </wp:positionH>
            <wp:positionV relativeFrom="paragraph">
              <wp:posOffset>635</wp:posOffset>
            </wp:positionV>
            <wp:extent cx="5756910" cy="492125"/>
            <wp:effectExtent l="0" t="0" r="0" b="3175"/>
            <wp:wrapThrough wrapText="bothSides">
              <wp:wrapPolygon edited="0">
                <wp:start x="0" y="0"/>
                <wp:lineTo x="0" y="21182"/>
                <wp:lineTo x="21538" y="21182"/>
                <wp:lineTo x="21538" y="0"/>
                <wp:lineTo x="0" y="0"/>
              </wp:wrapPolygon>
            </wp:wrapThrough>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Q8.PNG"/>
                    <pic:cNvPicPr/>
                  </pic:nvPicPr>
                  <pic:blipFill>
                    <a:blip r:embed="rId34">
                      <a:extLst>
                        <a:ext uri="{28A0092B-C50C-407E-A947-70E740481C1C}">
                          <a14:useLocalDpi xmlns:a14="http://schemas.microsoft.com/office/drawing/2010/main" val="0"/>
                        </a:ext>
                      </a:extLst>
                    </a:blip>
                    <a:stretch>
                      <a:fillRect/>
                    </a:stretch>
                  </pic:blipFill>
                  <pic:spPr>
                    <a:xfrm>
                      <a:off x="0" y="0"/>
                      <a:ext cx="5756910" cy="492125"/>
                    </a:xfrm>
                    <a:prstGeom prst="rect">
                      <a:avLst/>
                    </a:prstGeom>
                  </pic:spPr>
                </pic:pic>
              </a:graphicData>
            </a:graphic>
            <wp14:sizeRelH relativeFrom="page">
              <wp14:pctWidth>0</wp14:pctWidth>
            </wp14:sizeRelH>
            <wp14:sizeRelV relativeFrom="page">
              <wp14:pctHeight>0</wp14:pctHeight>
            </wp14:sizeRelV>
          </wp:anchor>
        </w:drawing>
      </w:r>
    </w:p>
    <w:p w14:paraId="46B96289" w14:textId="77777777" w:rsidR="00EA1FAD" w:rsidRPr="00EA1FAD" w:rsidRDefault="005A6095" w:rsidP="00EA1FAD">
      <w:pPr>
        <w:numPr>
          <w:ilvl w:val="0"/>
          <w:numId w:val="3"/>
        </w:numPr>
        <w:tabs>
          <w:tab w:val="left" w:pos="220"/>
          <w:tab w:val="left" w:pos="720"/>
        </w:tabs>
        <w:autoSpaceDE w:val="0"/>
        <w:autoSpaceDN w:val="0"/>
        <w:adjustRightInd w:val="0"/>
        <w:spacing w:after="240" w:line="340" w:lineRule="atLeast"/>
        <w:ind w:hanging="720"/>
        <w:rPr>
          <w:rFonts w:ascii="Times" w:hAnsi="Times" w:cs="Times"/>
          <w:color w:val="000000"/>
          <w:lang w:eastAsia="en-US"/>
        </w:rPr>
      </w:pPr>
      <w:r w:rsidRPr="005A6095">
        <w:rPr>
          <w:color w:val="000000"/>
          <w:sz w:val="22"/>
          <w:szCs w:val="22"/>
          <w:lang w:val="en-US" w:eastAsia="en-US"/>
        </w:rPr>
        <w:t>Q9:  Please type and explain the syntax of a tcpdump command that collects all IP packets between host 10.88.X.∆ and host 10.88.X.P on each interface.</w:t>
      </w:r>
    </w:p>
    <w:p w14:paraId="107EB184" w14:textId="23DF5D14" w:rsidR="00EA1FAD" w:rsidRPr="00E0054B" w:rsidRDefault="00EA1FAD" w:rsidP="00E0054B">
      <w:pPr>
        <w:tabs>
          <w:tab w:val="left" w:pos="220"/>
          <w:tab w:val="left" w:pos="720"/>
        </w:tabs>
        <w:autoSpaceDE w:val="0"/>
        <w:autoSpaceDN w:val="0"/>
        <w:adjustRightInd w:val="0"/>
        <w:spacing w:after="240" w:line="340" w:lineRule="atLeast"/>
        <w:ind w:left="720"/>
        <w:rPr>
          <w:color w:val="000000"/>
          <w:sz w:val="22"/>
          <w:szCs w:val="22"/>
          <w:lang w:eastAsia="en-US"/>
        </w:rPr>
      </w:pPr>
      <w:r w:rsidRPr="00E0054B">
        <w:rPr>
          <w:i/>
          <w:color w:val="000000"/>
          <w:sz w:val="22"/>
          <w:szCs w:val="22"/>
          <w:lang w:eastAsia="en-US"/>
        </w:rPr>
        <w:t>Tcpdump -I any host 10.88.40.34 and host 10.88.40.38 and icmp</w:t>
      </w:r>
      <w:r w:rsidRPr="00E0054B">
        <w:rPr>
          <w:color w:val="000000"/>
          <w:sz w:val="22"/>
          <w:szCs w:val="22"/>
          <w:lang w:eastAsia="en-US"/>
        </w:rPr>
        <w:t xml:space="preserve"> </w:t>
      </w:r>
      <w:r w:rsidR="00E0054B" w:rsidRPr="00E0054B">
        <w:rPr>
          <w:color w:val="000000"/>
          <w:sz w:val="22"/>
          <w:szCs w:val="22"/>
          <w:lang w:eastAsia="en-US"/>
        </w:rPr>
        <w:t>bewirkt</w:t>
      </w:r>
      <w:r w:rsidR="00E0054B" w:rsidRPr="00E0054B">
        <w:rPr>
          <w:rFonts w:ascii="Times" w:hAnsi="Times" w:cs="Times"/>
          <w:color w:val="000000"/>
          <w:lang w:eastAsia="en-US"/>
        </w:rPr>
        <w:t>, dass jedes einzeln übertragenes Netzwerkpaket zwischen 10.88.40.34 und 10.88.40.38</w:t>
      </w:r>
      <w:r w:rsidR="00E0054B">
        <w:rPr>
          <w:rFonts w:ascii="Times" w:hAnsi="Times" w:cs="Times"/>
          <w:color w:val="000000"/>
          <w:lang w:eastAsia="en-US"/>
        </w:rPr>
        <w:t xml:space="preserve"> auf beiden Interfaces aufgezeichnet wird.</w:t>
      </w:r>
    </w:p>
    <w:p w14:paraId="558D3302" w14:textId="7294FFDE" w:rsidR="00EB7029" w:rsidRPr="00E0054B" w:rsidRDefault="00EA1FAD" w:rsidP="00EB7029">
      <w:pPr>
        <w:pStyle w:val="Listenabsatz"/>
        <w:rPr>
          <w:rFonts w:ascii="Times" w:hAnsi="Times" w:cs="Times"/>
          <w:color w:val="000000"/>
          <w:lang w:eastAsia="en-US"/>
        </w:rPr>
      </w:pPr>
      <w:r>
        <w:rPr>
          <w:rFonts w:ascii="Times" w:hAnsi="Times" w:cs="Times"/>
          <w:noProof/>
          <w:color w:val="000000"/>
          <w:lang w:eastAsia="en-US"/>
        </w:rPr>
        <w:drawing>
          <wp:anchor distT="0" distB="0" distL="114300" distR="114300" simplePos="0" relativeHeight="251845632" behindDoc="0" locked="0" layoutInCell="1" allowOverlap="1" wp14:anchorId="73CFA581" wp14:editId="61629437">
            <wp:simplePos x="0" y="0"/>
            <wp:positionH relativeFrom="column">
              <wp:posOffset>13335</wp:posOffset>
            </wp:positionH>
            <wp:positionV relativeFrom="paragraph">
              <wp:posOffset>281305</wp:posOffset>
            </wp:positionV>
            <wp:extent cx="5756910" cy="497205"/>
            <wp:effectExtent l="0" t="0" r="0" b="0"/>
            <wp:wrapThrough wrapText="bothSides">
              <wp:wrapPolygon edited="0">
                <wp:start x="0" y="0"/>
                <wp:lineTo x="0" y="20966"/>
                <wp:lineTo x="21538" y="20966"/>
                <wp:lineTo x="21538" y="0"/>
                <wp:lineTo x="0" y="0"/>
              </wp:wrapPolygon>
            </wp:wrapThrough>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Q9.PNG"/>
                    <pic:cNvPicPr/>
                  </pic:nvPicPr>
                  <pic:blipFill>
                    <a:blip r:embed="rId35">
                      <a:extLst>
                        <a:ext uri="{28A0092B-C50C-407E-A947-70E740481C1C}">
                          <a14:useLocalDpi xmlns:a14="http://schemas.microsoft.com/office/drawing/2010/main" val="0"/>
                        </a:ext>
                      </a:extLst>
                    </a:blip>
                    <a:stretch>
                      <a:fillRect/>
                    </a:stretch>
                  </pic:blipFill>
                  <pic:spPr>
                    <a:xfrm>
                      <a:off x="0" y="0"/>
                      <a:ext cx="5756910" cy="497205"/>
                    </a:xfrm>
                    <a:prstGeom prst="rect">
                      <a:avLst/>
                    </a:prstGeom>
                  </pic:spPr>
                </pic:pic>
              </a:graphicData>
            </a:graphic>
            <wp14:sizeRelH relativeFrom="page">
              <wp14:pctWidth>0</wp14:pctWidth>
            </wp14:sizeRelH>
            <wp14:sizeRelV relativeFrom="page">
              <wp14:pctHeight>0</wp14:pctHeight>
            </wp14:sizeRelV>
          </wp:anchor>
        </w:drawing>
      </w:r>
      <w:r w:rsidR="00EB7029">
        <w:rPr>
          <w:noProof/>
        </w:rPr>
        <mc:AlternateContent>
          <mc:Choice Requires="wps">
            <w:drawing>
              <wp:anchor distT="0" distB="0" distL="114300" distR="114300" simplePos="0" relativeHeight="251847680" behindDoc="0" locked="0" layoutInCell="1" allowOverlap="1" wp14:anchorId="33292948" wp14:editId="7C77C575">
                <wp:simplePos x="0" y="0"/>
                <wp:positionH relativeFrom="column">
                  <wp:posOffset>-31115</wp:posOffset>
                </wp:positionH>
                <wp:positionV relativeFrom="paragraph">
                  <wp:posOffset>861695</wp:posOffset>
                </wp:positionV>
                <wp:extent cx="5756910" cy="635"/>
                <wp:effectExtent l="0" t="0" r="0" b="12065"/>
                <wp:wrapThrough wrapText="bothSides">
                  <wp:wrapPolygon edited="0">
                    <wp:start x="0" y="0"/>
                    <wp:lineTo x="0" y="0"/>
                    <wp:lineTo x="21538" y="0"/>
                    <wp:lineTo x="21538" y="0"/>
                    <wp:lineTo x="0" y="0"/>
                  </wp:wrapPolygon>
                </wp:wrapThrough>
                <wp:docPr id="402" name="Textfeld 40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28F7B91" w14:textId="3C0767CE" w:rsidR="007C60AB" w:rsidRPr="00EA1FAD" w:rsidRDefault="007C60AB" w:rsidP="00EB7029">
                            <w:pPr>
                              <w:pStyle w:val="Beschriftung"/>
                              <w:rPr>
                                <w:rFonts w:ascii="Times" w:eastAsiaTheme="minorHAnsi" w:hAnsi="Times" w:cs="Times"/>
                                <w:noProof/>
                                <w:color w:val="000000" w:themeColor="text1"/>
                                <w:lang w:eastAsia="en-US"/>
                              </w:rPr>
                            </w:pPr>
                            <w:r w:rsidRPr="00EA1FAD">
                              <w:rPr>
                                <w:color w:val="000000" w:themeColor="text1"/>
                              </w:rPr>
                              <w:t>Abbildung 186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92948" id="Textfeld 402" o:spid="_x0000_s1100" type="#_x0000_t202" style="position:absolute;left:0;text-align:left;margin-left:-2.45pt;margin-top:67.85pt;width:453.3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" stroked="f">
                <v:textbox style="mso-fit-shape-to-text:t" inset="0,0,0,0">
                  <w:txbxContent>
                    <w:p w14:paraId="528F7B91" w14:textId="3C0767CE" w:rsidR="007C60AB" w:rsidRPr="00EA1FAD" w:rsidRDefault="007C60AB" w:rsidP="00EB7029">
                      <w:pPr>
                        <w:pStyle w:val="Beschriftung"/>
                        <w:rPr>
                          <w:rFonts w:ascii="Times" w:eastAsiaTheme="minorHAnsi" w:hAnsi="Times" w:cs="Times"/>
                          <w:noProof/>
                          <w:color w:val="000000" w:themeColor="text1"/>
                          <w:lang w:eastAsia="en-US"/>
                        </w:rPr>
                      </w:pPr>
                      <w:r w:rsidRPr="00EA1FAD">
                        <w:rPr>
                          <w:color w:val="000000" w:themeColor="text1"/>
                        </w:rPr>
                        <w:t>Abbildung 186</w:t>
                      </w:r>
                    </w:p>
                  </w:txbxContent>
                </v:textbox>
                <w10:wrap type="through"/>
              </v:shape>
            </w:pict>
          </mc:Fallback>
        </mc:AlternateContent>
      </w:r>
    </w:p>
    <w:p w14:paraId="7659292A" w14:textId="24B9C7B1" w:rsidR="00EB7029" w:rsidRDefault="00EB7029" w:rsidP="00EB7029">
      <w:pPr>
        <w:tabs>
          <w:tab w:val="left" w:pos="220"/>
          <w:tab w:val="left" w:pos="720"/>
        </w:tabs>
        <w:autoSpaceDE w:val="0"/>
        <w:autoSpaceDN w:val="0"/>
        <w:adjustRightInd w:val="0"/>
        <w:spacing w:after="240" w:line="340" w:lineRule="atLeast"/>
        <w:rPr>
          <w:rFonts w:ascii="Times" w:hAnsi="Times" w:cs="Times"/>
          <w:color w:val="000000"/>
          <w:lang w:eastAsia="en-US"/>
        </w:rPr>
      </w:pPr>
    </w:p>
    <w:p w14:paraId="0DA941DE" w14:textId="77777777" w:rsidR="00DA3B0A" w:rsidRPr="00DA3B0A" w:rsidRDefault="00DA3B0A" w:rsidP="00DA3B0A">
      <w:pPr>
        <w:numPr>
          <w:ilvl w:val="0"/>
          <w:numId w:val="7"/>
        </w:numPr>
        <w:tabs>
          <w:tab w:val="left" w:pos="220"/>
          <w:tab w:val="left" w:pos="720"/>
        </w:tabs>
        <w:autoSpaceDE w:val="0"/>
        <w:autoSpaceDN w:val="0"/>
        <w:adjustRightInd w:val="0"/>
        <w:spacing w:after="293" w:line="340" w:lineRule="atLeast"/>
        <w:rPr>
          <w:color w:val="000000" w:themeColor="text1"/>
          <w:sz w:val="22"/>
          <w:szCs w:val="22"/>
          <w:lang w:val="en-US" w:eastAsia="en-US"/>
        </w:rPr>
      </w:pPr>
      <w:r w:rsidRPr="00DA3B0A">
        <w:rPr>
          <w:color w:val="000000" w:themeColor="text1"/>
          <w:sz w:val="22"/>
          <w:szCs w:val="22"/>
          <w:lang w:val="en-US" w:eastAsia="en-US"/>
        </w:rPr>
        <w:t xml:space="preserve">Start your virtual machine pnidX-mid-hh with IP-address 10.88.X.∆ </w:t>
      </w:r>
      <w:r w:rsidRPr="00DA3B0A">
        <w:rPr>
          <w:rFonts w:ascii="MS Mincho" w:eastAsia="MS Mincho" w:hAnsi="MS Mincho" w:cs="MS Mincho" w:hint="eastAsia"/>
          <w:color w:val="000000" w:themeColor="text1"/>
          <w:sz w:val="22"/>
          <w:szCs w:val="22"/>
          <w:lang w:val="en-US" w:eastAsia="en-US"/>
        </w:rPr>
        <w:t> </w:t>
      </w:r>
    </w:p>
    <w:p w14:paraId="31509354" w14:textId="77777777" w:rsidR="00DA3B0A" w:rsidRPr="00DA3B0A" w:rsidRDefault="00DA3B0A" w:rsidP="00DA3B0A">
      <w:pPr>
        <w:numPr>
          <w:ilvl w:val="0"/>
          <w:numId w:val="7"/>
        </w:numPr>
        <w:tabs>
          <w:tab w:val="left" w:pos="220"/>
          <w:tab w:val="left" w:pos="720"/>
        </w:tabs>
        <w:autoSpaceDE w:val="0"/>
        <w:autoSpaceDN w:val="0"/>
        <w:adjustRightInd w:val="0"/>
        <w:spacing w:after="293" w:line="340" w:lineRule="atLeast"/>
        <w:rPr>
          <w:color w:val="000000" w:themeColor="text1"/>
          <w:sz w:val="22"/>
          <w:szCs w:val="22"/>
          <w:lang w:eastAsia="en-US"/>
        </w:rPr>
      </w:pPr>
      <w:r w:rsidRPr="00DA3B0A">
        <w:rPr>
          <w:color w:val="000000" w:themeColor="text1"/>
          <w:sz w:val="22"/>
          <w:szCs w:val="22"/>
          <w:lang w:eastAsia="en-US"/>
        </w:rPr>
        <w:t xml:space="preserve">Login as root. </w:t>
      </w:r>
      <w:r w:rsidRPr="00DA3B0A">
        <w:rPr>
          <w:rFonts w:ascii="MS Mincho" w:eastAsia="MS Mincho" w:hAnsi="MS Mincho" w:cs="MS Mincho" w:hint="eastAsia"/>
          <w:color w:val="000000" w:themeColor="text1"/>
          <w:sz w:val="22"/>
          <w:szCs w:val="22"/>
          <w:lang w:eastAsia="en-US"/>
        </w:rPr>
        <w:t> </w:t>
      </w:r>
    </w:p>
    <w:p w14:paraId="7B30C166" w14:textId="77777777" w:rsidR="00DA3B0A" w:rsidRPr="00DA3B0A" w:rsidRDefault="00DA3B0A" w:rsidP="00DA3B0A">
      <w:pPr>
        <w:numPr>
          <w:ilvl w:val="0"/>
          <w:numId w:val="7"/>
        </w:numPr>
        <w:tabs>
          <w:tab w:val="left" w:pos="220"/>
          <w:tab w:val="left" w:pos="720"/>
        </w:tabs>
        <w:autoSpaceDE w:val="0"/>
        <w:autoSpaceDN w:val="0"/>
        <w:adjustRightInd w:val="0"/>
        <w:spacing w:after="293" w:line="340" w:lineRule="atLeast"/>
        <w:rPr>
          <w:color w:val="000000" w:themeColor="text1"/>
          <w:sz w:val="22"/>
          <w:szCs w:val="22"/>
          <w:lang w:val="en-US" w:eastAsia="en-US"/>
        </w:rPr>
      </w:pPr>
      <w:r w:rsidRPr="00DA3B0A">
        <w:rPr>
          <w:color w:val="000000" w:themeColor="text1"/>
          <w:sz w:val="22"/>
          <w:szCs w:val="22"/>
          <w:lang w:val="en-US" w:eastAsia="en-US"/>
        </w:rPr>
        <w:t xml:space="preserve">Create a non-privileged account with the name e.g. “trumpX”. </w:t>
      </w:r>
      <w:r w:rsidRPr="00DA3B0A">
        <w:rPr>
          <w:rFonts w:ascii="MS Mincho" w:eastAsia="MS Mincho" w:hAnsi="MS Mincho" w:cs="MS Mincho" w:hint="eastAsia"/>
          <w:color w:val="000000" w:themeColor="text1"/>
          <w:sz w:val="22"/>
          <w:szCs w:val="22"/>
          <w:lang w:val="en-US" w:eastAsia="en-US"/>
        </w:rPr>
        <w:t> </w:t>
      </w:r>
    </w:p>
    <w:p w14:paraId="187855A0" w14:textId="77777777" w:rsidR="00DA3B0A" w:rsidRPr="00DA3B0A" w:rsidRDefault="00DA3B0A" w:rsidP="00DA3B0A">
      <w:pPr>
        <w:numPr>
          <w:ilvl w:val="0"/>
          <w:numId w:val="7"/>
        </w:numPr>
        <w:tabs>
          <w:tab w:val="left" w:pos="220"/>
          <w:tab w:val="left" w:pos="720"/>
        </w:tabs>
        <w:autoSpaceDE w:val="0"/>
        <w:autoSpaceDN w:val="0"/>
        <w:adjustRightInd w:val="0"/>
        <w:spacing w:after="293" w:line="340" w:lineRule="atLeast"/>
        <w:rPr>
          <w:color w:val="000000" w:themeColor="text1"/>
          <w:sz w:val="22"/>
          <w:szCs w:val="22"/>
          <w:lang w:eastAsia="en-US"/>
        </w:rPr>
      </w:pPr>
      <w:r w:rsidRPr="00DA3B0A">
        <w:rPr>
          <w:color w:val="000000" w:themeColor="text1"/>
          <w:sz w:val="22"/>
          <w:szCs w:val="22"/>
          <w:lang w:val="en-US" w:eastAsia="en-US"/>
        </w:rPr>
        <w:t xml:space="preserve">Create a password for the above user. </w:t>
      </w:r>
      <w:r w:rsidRPr="00DA3B0A">
        <w:rPr>
          <w:color w:val="000000" w:themeColor="text1"/>
          <w:sz w:val="22"/>
          <w:szCs w:val="22"/>
          <w:lang w:eastAsia="en-US"/>
        </w:rPr>
        <w:t xml:space="preserve">Make the password “clintonX”. </w:t>
      </w:r>
      <w:r w:rsidRPr="00DA3B0A">
        <w:rPr>
          <w:rFonts w:ascii="MS Mincho" w:eastAsia="MS Mincho" w:hAnsi="MS Mincho" w:cs="MS Mincho" w:hint="eastAsia"/>
          <w:color w:val="000000" w:themeColor="text1"/>
          <w:sz w:val="22"/>
          <w:szCs w:val="22"/>
          <w:lang w:eastAsia="en-US"/>
        </w:rPr>
        <w:t> </w:t>
      </w:r>
    </w:p>
    <w:p w14:paraId="062E98DC" w14:textId="51AC3CEE" w:rsidR="00DA3B0A" w:rsidRPr="00876887" w:rsidRDefault="00DA3B0A" w:rsidP="00876887">
      <w:pPr>
        <w:numPr>
          <w:ilvl w:val="0"/>
          <w:numId w:val="7"/>
        </w:numPr>
        <w:tabs>
          <w:tab w:val="left" w:pos="220"/>
          <w:tab w:val="left" w:pos="720"/>
        </w:tabs>
        <w:autoSpaceDE w:val="0"/>
        <w:autoSpaceDN w:val="0"/>
        <w:adjustRightInd w:val="0"/>
        <w:spacing w:after="293" w:line="340" w:lineRule="atLeast"/>
        <w:rPr>
          <w:rFonts w:ascii="Arial" w:hAnsi="Arial" w:cs="Arial"/>
          <w:color w:val="000000"/>
          <w:sz w:val="29"/>
          <w:szCs w:val="29"/>
          <w:lang w:val="en-US" w:eastAsia="en-US"/>
        </w:rPr>
      </w:pPr>
      <w:r w:rsidRPr="00DA3B0A">
        <w:rPr>
          <w:color w:val="000000" w:themeColor="text1"/>
          <w:sz w:val="22"/>
          <w:szCs w:val="22"/>
          <w:lang w:val="en-US" w:eastAsia="en-US"/>
        </w:rPr>
        <w:t xml:space="preserve">Try to ping another machine on your network from pnidX-mid-hh to </w:t>
      </w:r>
      <w:r w:rsidRPr="00DA3B0A">
        <w:rPr>
          <w:rFonts w:ascii="MS Mincho" w:eastAsia="MS Mincho" w:hAnsi="MS Mincho" w:cs="MS Mincho" w:hint="eastAsia"/>
          <w:color w:val="000000" w:themeColor="text1"/>
          <w:sz w:val="22"/>
          <w:szCs w:val="22"/>
          <w:lang w:val="en-US" w:eastAsia="en-US"/>
        </w:rPr>
        <w:t> </w:t>
      </w:r>
      <w:r w:rsidRPr="00DA3B0A">
        <w:rPr>
          <w:color w:val="000000" w:themeColor="text1"/>
          <w:sz w:val="22"/>
          <w:szCs w:val="22"/>
          <w:lang w:val="en-US" w:eastAsia="en-US"/>
        </w:rPr>
        <w:t>pnidX-cnt-bln.</w:t>
      </w:r>
      <w:r w:rsidRPr="00DA3B0A">
        <w:rPr>
          <w:rFonts w:ascii="Arial" w:hAnsi="Arial" w:cs="Arial"/>
          <w:color w:val="000000" w:themeColor="text1"/>
          <w:sz w:val="22"/>
          <w:szCs w:val="22"/>
          <w:lang w:val="en-US" w:eastAsia="en-US"/>
        </w:rPr>
        <w:t xml:space="preserve"> </w:t>
      </w:r>
      <w:r w:rsidRPr="00DA3B0A">
        <w:rPr>
          <w:rFonts w:ascii="MS Gothic" w:eastAsia="MS Gothic" w:hAnsi="MS Gothic" w:cs="MS Gothic" w:hint="eastAsia"/>
          <w:color w:val="000000"/>
          <w:sz w:val="29"/>
          <w:szCs w:val="29"/>
          <w:lang w:val="en-US" w:eastAsia="en-US"/>
        </w:rPr>
        <w:t> </w:t>
      </w:r>
      <w:r w:rsidR="00876887">
        <w:rPr>
          <w:rFonts w:ascii="Arial" w:hAnsi="Arial" w:cs="Arial"/>
          <w:color w:val="000000"/>
          <w:sz w:val="29"/>
          <w:szCs w:val="29"/>
          <w:lang w:val="en-US" w:eastAsia="en-US"/>
        </w:rPr>
        <w:t>´</w:t>
      </w:r>
    </w:p>
    <w:p w14:paraId="3EC41AF9" w14:textId="00E7BCB9" w:rsidR="00E0054B" w:rsidRPr="00914EF5" w:rsidRDefault="00E0054B" w:rsidP="00876887">
      <w:pPr>
        <w:tabs>
          <w:tab w:val="left" w:pos="220"/>
          <w:tab w:val="left" w:pos="720"/>
        </w:tabs>
        <w:autoSpaceDE w:val="0"/>
        <w:autoSpaceDN w:val="0"/>
        <w:adjustRightInd w:val="0"/>
        <w:spacing w:after="240" w:line="340" w:lineRule="atLeast"/>
        <w:ind w:left="708"/>
        <w:rPr>
          <w:rFonts w:ascii="Times" w:hAnsi="Times" w:cs="Times"/>
          <w:color w:val="000000"/>
          <w:lang w:eastAsia="en-US"/>
        </w:rPr>
      </w:pPr>
      <w:r>
        <w:rPr>
          <w:rFonts w:ascii="Times" w:hAnsi="Times" w:cs="Times"/>
          <w:color w:val="000000"/>
          <w:lang w:eastAsia="en-US"/>
        </w:rPr>
        <w:t>Um die Frage 10 (Q10) beantworten zu können haben wir zunächst die virtuelle Maschine pnid4-mid-hh gestartet</w:t>
      </w:r>
      <w:r w:rsidR="00914EF5">
        <w:rPr>
          <w:rFonts w:ascii="Times" w:hAnsi="Times" w:cs="Times"/>
          <w:color w:val="000000"/>
          <w:lang w:eastAsia="en-US"/>
        </w:rPr>
        <w:t xml:space="preserve">, mit dem Kommando </w:t>
      </w:r>
      <w:r w:rsidR="00914EF5">
        <w:rPr>
          <w:rFonts w:ascii="Times" w:hAnsi="Times" w:cs="Times"/>
          <w:i/>
          <w:color w:val="000000"/>
          <w:lang w:eastAsia="en-US"/>
        </w:rPr>
        <w:t xml:space="preserve">su – </w:t>
      </w:r>
      <w:r w:rsidR="00914EF5">
        <w:rPr>
          <w:rFonts w:ascii="Times" w:hAnsi="Times" w:cs="Times"/>
          <w:color w:val="000000"/>
          <w:lang w:eastAsia="en-US"/>
        </w:rPr>
        <w:t>und dann das zugehörige Passwort eingegeben. Anschließend haben wir ein Konto mit dem Namen „trump4“</w:t>
      </w:r>
      <w:r w:rsidR="00DA3B0A">
        <w:rPr>
          <w:rFonts w:ascii="Times" w:hAnsi="Times" w:cs="Times"/>
          <w:color w:val="000000"/>
          <w:lang w:eastAsia="en-US"/>
        </w:rPr>
        <w:t xml:space="preserve"> und Passwort als „clinton4“</w:t>
      </w:r>
      <w:r w:rsidR="00914EF5">
        <w:rPr>
          <w:rFonts w:ascii="Times" w:hAnsi="Times" w:cs="Times"/>
          <w:color w:val="000000"/>
          <w:lang w:eastAsia="en-US"/>
        </w:rPr>
        <w:t xml:space="preserve"> </w:t>
      </w:r>
      <w:r w:rsidR="00DA3B0A">
        <w:rPr>
          <w:rFonts w:ascii="Times" w:hAnsi="Times" w:cs="Times"/>
          <w:color w:val="000000"/>
          <w:lang w:eastAsia="en-US"/>
        </w:rPr>
        <w:t>eingerichtet. Mit einem ping von pnid4-mid-hh nach pnid4-cnt-bln haben wir bestätigt, dass beide virtuellen Maschinen erreichbar sind und wir mit den folgenden Schritten fortfahren können.</w:t>
      </w:r>
    </w:p>
    <w:p w14:paraId="723F115D" w14:textId="57AA6A13" w:rsidR="005A6095" w:rsidRPr="00876887" w:rsidRDefault="00DA3B0A" w:rsidP="00DA3B0A">
      <w:pPr>
        <w:pStyle w:val="Listenabsatz"/>
        <w:numPr>
          <w:ilvl w:val="0"/>
          <w:numId w:val="7"/>
        </w:numPr>
        <w:tabs>
          <w:tab w:val="left" w:pos="220"/>
          <w:tab w:val="left" w:pos="720"/>
        </w:tabs>
        <w:autoSpaceDE w:val="0"/>
        <w:autoSpaceDN w:val="0"/>
        <w:adjustRightInd w:val="0"/>
        <w:spacing w:after="293" w:line="340" w:lineRule="atLeast"/>
        <w:rPr>
          <w:rFonts w:eastAsiaTheme="minorHAnsi"/>
          <w:color w:val="000000" w:themeColor="text1"/>
          <w:sz w:val="22"/>
          <w:szCs w:val="22"/>
          <w:lang w:val="en-US" w:eastAsia="en-US"/>
        </w:rPr>
      </w:pPr>
      <w:r w:rsidRPr="00DA3B0A">
        <w:rPr>
          <w:color w:val="000000" w:themeColor="text1"/>
          <w:sz w:val="22"/>
          <w:szCs w:val="22"/>
          <w:lang w:val="en-US" w:eastAsia="en-US"/>
        </w:rPr>
        <w:t>Try</w:t>
      </w:r>
      <w:r w:rsidR="005A6095" w:rsidRPr="00DA3B0A">
        <w:rPr>
          <w:color w:val="000000" w:themeColor="text1"/>
          <w:sz w:val="22"/>
          <w:szCs w:val="22"/>
          <w:lang w:val="en-US" w:eastAsia="en-US"/>
        </w:rPr>
        <w:t xml:space="preserve"> to telnet from pnidX-mid-hh to the virtual machine pnidX-cnt-bln, you </w:t>
      </w:r>
      <w:r w:rsidR="005A6095" w:rsidRPr="00DA3B0A">
        <w:rPr>
          <w:rFonts w:ascii="MS Mincho" w:eastAsia="MS Mincho" w:hAnsi="MS Mincho" w:cs="MS Mincho" w:hint="eastAsia"/>
          <w:color w:val="000000" w:themeColor="text1"/>
          <w:sz w:val="22"/>
          <w:szCs w:val="22"/>
          <w:lang w:val="en-US" w:eastAsia="en-US"/>
        </w:rPr>
        <w:t> </w:t>
      </w:r>
      <w:r w:rsidR="005A6095" w:rsidRPr="00DA3B0A">
        <w:rPr>
          <w:color w:val="000000" w:themeColor="text1"/>
          <w:sz w:val="22"/>
          <w:szCs w:val="22"/>
          <w:lang w:val="en-US" w:eastAsia="en-US"/>
        </w:rPr>
        <w:t xml:space="preserve">should be able to login as trumpX. If successful, just log out of pnidX-mid-hh. </w:t>
      </w:r>
      <w:r w:rsidR="005A6095" w:rsidRPr="00DA3B0A">
        <w:rPr>
          <w:rFonts w:ascii="MS Mincho" w:eastAsia="MS Mincho" w:hAnsi="MS Mincho" w:cs="MS Mincho" w:hint="eastAsia"/>
          <w:color w:val="000000" w:themeColor="text1"/>
          <w:sz w:val="22"/>
          <w:szCs w:val="22"/>
          <w:lang w:val="en-US" w:eastAsia="en-US"/>
        </w:rPr>
        <w:t> </w:t>
      </w:r>
    </w:p>
    <w:p w14:paraId="3FB43F28" w14:textId="553FBADB" w:rsidR="00876887" w:rsidRDefault="00876887" w:rsidP="00876887">
      <w:pPr>
        <w:pStyle w:val="Listenabsatz"/>
        <w:tabs>
          <w:tab w:val="left" w:pos="220"/>
          <w:tab w:val="left" w:pos="720"/>
        </w:tabs>
        <w:autoSpaceDE w:val="0"/>
        <w:autoSpaceDN w:val="0"/>
        <w:adjustRightInd w:val="0"/>
        <w:spacing w:after="293" w:line="340" w:lineRule="atLeast"/>
        <w:rPr>
          <w:rFonts w:eastAsiaTheme="minorHAnsi"/>
          <w:color w:val="000000" w:themeColor="text1"/>
          <w:sz w:val="22"/>
          <w:szCs w:val="22"/>
          <w:lang w:val="en-US" w:eastAsia="en-US"/>
        </w:rPr>
      </w:pPr>
    </w:p>
    <w:p w14:paraId="08F03F80" w14:textId="029ABFB2" w:rsidR="00876887" w:rsidRPr="00876887" w:rsidRDefault="00876887" w:rsidP="00876887">
      <w:pPr>
        <w:pStyle w:val="Listenabsatz"/>
        <w:tabs>
          <w:tab w:val="left" w:pos="220"/>
          <w:tab w:val="left" w:pos="720"/>
        </w:tabs>
        <w:autoSpaceDE w:val="0"/>
        <w:autoSpaceDN w:val="0"/>
        <w:adjustRightInd w:val="0"/>
        <w:spacing w:after="293" w:line="340" w:lineRule="atLeast"/>
        <w:rPr>
          <w:rFonts w:eastAsiaTheme="minorHAnsi"/>
          <w:color w:val="000000" w:themeColor="text1"/>
          <w:sz w:val="22"/>
          <w:szCs w:val="22"/>
          <w:lang w:eastAsia="en-US"/>
        </w:rPr>
      </w:pPr>
      <w:r w:rsidRPr="00876887">
        <w:rPr>
          <w:rFonts w:eastAsiaTheme="minorHAnsi"/>
          <w:color w:val="000000" w:themeColor="text1"/>
          <w:sz w:val="22"/>
          <w:szCs w:val="22"/>
          <w:lang w:eastAsia="en-US"/>
        </w:rPr>
        <w:lastRenderedPageBreak/>
        <w:t xml:space="preserve">Hier </w:t>
      </w:r>
      <w:r>
        <w:rPr>
          <w:rFonts w:eastAsiaTheme="minorHAnsi"/>
          <w:color w:val="000000" w:themeColor="text1"/>
          <w:sz w:val="22"/>
          <w:szCs w:val="22"/>
          <w:lang w:eastAsia="en-US"/>
        </w:rPr>
        <w:t xml:space="preserve">haben wir von der virtuellen Maschine </w:t>
      </w:r>
      <w:r w:rsidRPr="00876887">
        <w:rPr>
          <w:rFonts w:eastAsiaTheme="minorHAnsi"/>
          <w:color w:val="000000" w:themeColor="text1"/>
          <w:sz w:val="22"/>
          <w:szCs w:val="22"/>
          <w:lang w:eastAsia="en-US"/>
        </w:rPr>
        <w:t>pnid</w:t>
      </w:r>
      <w:r>
        <w:rPr>
          <w:rFonts w:eastAsiaTheme="minorHAnsi"/>
          <w:color w:val="000000" w:themeColor="text1"/>
          <w:sz w:val="22"/>
          <w:szCs w:val="22"/>
          <w:lang w:eastAsia="en-US"/>
        </w:rPr>
        <w:t>4-mid-hh die virtuelle Maschine pnid4-cnt-cln „getelnet“. Dies war durchführbar mit dem Kommando telnet 10.88.40.37.</w:t>
      </w:r>
    </w:p>
    <w:p w14:paraId="5A248472" w14:textId="3C44A96B" w:rsidR="00EB7029" w:rsidRPr="00876887" w:rsidRDefault="00EB7029" w:rsidP="00EB7029">
      <w:pPr>
        <w:tabs>
          <w:tab w:val="left" w:pos="220"/>
          <w:tab w:val="left" w:pos="720"/>
        </w:tabs>
        <w:autoSpaceDE w:val="0"/>
        <w:autoSpaceDN w:val="0"/>
        <w:adjustRightInd w:val="0"/>
        <w:spacing w:after="293" w:line="340" w:lineRule="atLeast"/>
        <w:ind w:left="720"/>
        <w:rPr>
          <w:color w:val="000000" w:themeColor="text1"/>
          <w:sz w:val="22"/>
          <w:szCs w:val="22"/>
          <w:lang w:eastAsia="en-US"/>
        </w:rPr>
      </w:pPr>
      <w:r w:rsidRPr="00EB7029">
        <w:rPr>
          <w:noProof/>
          <w:color w:val="000000" w:themeColor="text1"/>
          <w:sz w:val="22"/>
          <w:szCs w:val="22"/>
          <w:lang w:eastAsia="en-US"/>
        </w:rPr>
        <w:drawing>
          <wp:anchor distT="0" distB="0" distL="114300" distR="114300" simplePos="0" relativeHeight="251848704" behindDoc="0" locked="0" layoutInCell="1" allowOverlap="1" wp14:anchorId="1E780827" wp14:editId="424AFB5C">
            <wp:simplePos x="0" y="0"/>
            <wp:positionH relativeFrom="column">
              <wp:posOffset>460375</wp:posOffset>
            </wp:positionH>
            <wp:positionV relativeFrom="paragraph">
              <wp:posOffset>8890</wp:posOffset>
            </wp:positionV>
            <wp:extent cx="2819400" cy="1104900"/>
            <wp:effectExtent l="0" t="0" r="0" b="0"/>
            <wp:wrapThrough wrapText="bothSides">
              <wp:wrapPolygon edited="0">
                <wp:start x="0" y="0"/>
                <wp:lineTo x="0" y="21352"/>
                <wp:lineTo x="21503" y="21352"/>
                <wp:lineTo x="21503" y="0"/>
                <wp:lineTo x="0" y="0"/>
              </wp:wrapPolygon>
            </wp:wrapThrough>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19400" cy="1104900"/>
                    </a:xfrm>
                    <a:prstGeom prst="rect">
                      <a:avLst/>
                    </a:prstGeom>
                  </pic:spPr>
                </pic:pic>
              </a:graphicData>
            </a:graphic>
            <wp14:sizeRelH relativeFrom="page">
              <wp14:pctWidth>0</wp14:pctWidth>
            </wp14:sizeRelH>
            <wp14:sizeRelV relativeFrom="page">
              <wp14:pctHeight>0</wp14:pctHeight>
            </wp14:sizeRelV>
          </wp:anchor>
        </w:drawing>
      </w:r>
    </w:p>
    <w:p w14:paraId="29B0D303" w14:textId="77777777" w:rsidR="00DF7370" w:rsidRPr="00876887" w:rsidRDefault="00DF7370" w:rsidP="00DF7370">
      <w:pPr>
        <w:tabs>
          <w:tab w:val="left" w:pos="220"/>
          <w:tab w:val="left" w:pos="720"/>
        </w:tabs>
        <w:autoSpaceDE w:val="0"/>
        <w:autoSpaceDN w:val="0"/>
        <w:adjustRightInd w:val="0"/>
        <w:spacing w:after="293" w:line="340" w:lineRule="atLeast"/>
        <w:ind w:left="720"/>
        <w:rPr>
          <w:color w:val="000000" w:themeColor="text1"/>
          <w:sz w:val="22"/>
          <w:szCs w:val="22"/>
          <w:lang w:eastAsia="en-US"/>
        </w:rPr>
      </w:pPr>
    </w:p>
    <w:p w14:paraId="7F9BEEC1" w14:textId="77777777" w:rsidR="00DF7370" w:rsidRPr="00876887" w:rsidRDefault="00DF7370" w:rsidP="00DF7370">
      <w:pPr>
        <w:pStyle w:val="Listenabsatz"/>
        <w:rPr>
          <w:color w:val="000000" w:themeColor="text1"/>
          <w:sz w:val="22"/>
          <w:szCs w:val="22"/>
          <w:lang w:eastAsia="en-US"/>
        </w:rPr>
      </w:pPr>
    </w:p>
    <w:p w14:paraId="15F53E5D" w14:textId="312454C0" w:rsidR="00DF7370" w:rsidRPr="00876887" w:rsidRDefault="00DF7370" w:rsidP="00DF7370">
      <w:pPr>
        <w:tabs>
          <w:tab w:val="left" w:pos="220"/>
          <w:tab w:val="left" w:pos="720"/>
        </w:tabs>
        <w:autoSpaceDE w:val="0"/>
        <w:autoSpaceDN w:val="0"/>
        <w:adjustRightInd w:val="0"/>
        <w:spacing w:after="293" w:line="340" w:lineRule="atLeast"/>
        <w:ind w:left="720"/>
        <w:rPr>
          <w:color w:val="000000" w:themeColor="text1"/>
          <w:sz w:val="22"/>
          <w:szCs w:val="22"/>
          <w:lang w:eastAsia="en-US"/>
        </w:rPr>
      </w:pPr>
      <w:r>
        <w:rPr>
          <w:noProof/>
        </w:rPr>
        <mc:AlternateContent>
          <mc:Choice Requires="wps">
            <w:drawing>
              <wp:anchor distT="0" distB="0" distL="114300" distR="114300" simplePos="0" relativeHeight="251850752" behindDoc="0" locked="0" layoutInCell="1" allowOverlap="1" wp14:anchorId="7470906C" wp14:editId="40478825">
                <wp:simplePos x="0" y="0"/>
                <wp:positionH relativeFrom="column">
                  <wp:posOffset>437515</wp:posOffset>
                </wp:positionH>
                <wp:positionV relativeFrom="paragraph">
                  <wp:posOffset>193040</wp:posOffset>
                </wp:positionV>
                <wp:extent cx="2819400" cy="635"/>
                <wp:effectExtent l="0" t="0" r="0" b="12065"/>
                <wp:wrapThrough wrapText="bothSides">
                  <wp:wrapPolygon edited="0">
                    <wp:start x="0" y="0"/>
                    <wp:lineTo x="0" y="0"/>
                    <wp:lineTo x="21503" y="0"/>
                    <wp:lineTo x="21503" y="0"/>
                    <wp:lineTo x="0" y="0"/>
                  </wp:wrapPolygon>
                </wp:wrapThrough>
                <wp:docPr id="404" name="Textfeld 404"/>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33D6CF2A" w14:textId="3A7D867E" w:rsidR="007C60AB" w:rsidRPr="00DF7370" w:rsidRDefault="007C60AB" w:rsidP="00DF7370">
                            <w:pPr>
                              <w:pStyle w:val="Beschriftung"/>
                              <w:rPr>
                                <w:rFonts w:ascii="Times New Roman" w:eastAsiaTheme="minorHAnsi" w:hAnsi="Times New Roman" w:cs="Times New Roman"/>
                                <w:color w:val="000000" w:themeColor="text1"/>
                                <w:sz w:val="22"/>
                                <w:szCs w:val="22"/>
                                <w:lang w:eastAsia="en-US"/>
                              </w:rPr>
                            </w:pPr>
                            <w:r w:rsidRPr="00DF7370">
                              <w:rPr>
                                <w:color w:val="000000" w:themeColor="text1"/>
                              </w:rPr>
                              <w:t xml:space="preserve">Abbildung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0906C" id="Textfeld 404" o:spid="_x0000_s1101" type="#_x0000_t202" style="position:absolute;left:0;text-align:left;margin-left:34.45pt;margin-top:15.2pt;width:222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" stroked="f">
                <v:textbox style="mso-fit-shape-to-text:t" inset="0,0,0,0">
                  <w:txbxContent>
                    <w:p w14:paraId="33D6CF2A" w14:textId="3A7D867E" w:rsidR="007C60AB" w:rsidRPr="00DF7370" w:rsidRDefault="007C60AB" w:rsidP="00DF7370">
                      <w:pPr>
                        <w:pStyle w:val="Beschriftung"/>
                        <w:rPr>
                          <w:rFonts w:ascii="Times New Roman" w:eastAsiaTheme="minorHAnsi" w:hAnsi="Times New Roman" w:cs="Times New Roman"/>
                          <w:color w:val="000000" w:themeColor="text1"/>
                          <w:sz w:val="22"/>
                          <w:szCs w:val="22"/>
                          <w:lang w:eastAsia="en-US"/>
                        </w:rPr>
                      </w:pPr>
                      <w:r w:rsidRPr="00DF7370">
                        <w:rPr>
                          <w:color w:val="000000" w:themeColor="text1"/>
                        </w:rPr>
                        <w:t xml:space="preserve">Abbildung </w:t>
                      </w:r>
                    </w:p>
                  </w:txbxContent>
                </v:textbox>
                <w10:wrap type="through"/>
              </v:shape>
            </w:pict>
          </mc:Fallback>
        </mc:AlternateContent>
      </w:r>
    </w:p>
    <w:p w14:paraId="1A9C1F58" w14:textId="7AC1E0AE" w:rsidR="00876887" w:rsidRPr="00876887" w:rsidRDefault="005A6095" w:rsidP="00DA3B0A">
      <w:pPr>
        <w:numPr>
          <w:ilvl w:val="0"/>
          <w:numId w:val="7"/>
        </w:numPr>
        <w:tabs>
          <w:tab w:val="left" w:pos="220"/>
          <w:tab w:val="left" w:pos="720"/>
        </w:tabs>
        <w:autoSpaceDE w:val="0"/>
        <w:autoSpaceDN w:val="0"/>
        <w:adjustRightInd w:val="0"/>
        <w:spacing w:after="293" w:line="340" w:lineRule="atLeast"/>
        <w:rPr>
          <w:color w:val="000000" w:themeColor="text1"/>
          <w:sz w:val="22"/>
          <w:szCs w:val="22"/>
          <w:lang w:val="en-US" w:eastAsia="en-US"/>
        </w:rPr>
      </w:pPr>
      <w:r w:rsidRPr="005A6095">
        <w:rPr>
          <w:color w:val="000000" w:themeColor="text1"/>
          <w:sz w:val="22"/>
          <w:szCs w:val="22"/>
          <w:lang w:val="en-US" w:eastAsia="en-US"/>
        </w:rPr>
        <w:t xml:space="preserve">Now, as root on virtual machine pnidX-mid-hh, start tcpdump with the </w:t>
      </w:r>
      <w:r w:rsidRPr="005A6095">
        <w:rPr>
          <w:rFonts w:ascii="MS Mincho" w:eastAsia="MS Mincho" w:hAnsi="MS Mincho" w:cs="MS Mincho" w:hint="eastAsia"/>
          <w:color w:val="000000" w:themeColor="text1"/>
          <w:sz w:val="22"/>
          <w:szCs w:val="22"/>
          <w:lang w:val="en-US" w:eastAsia="en-US"/>
        </w:rPr>
        <w:t> </w:t>
      </w:r>
      <w:r w:rsidRPr="005A6095">
        <w:rPr>
          <w:color w:val="000000" w:themeColor="text1"/>
          <w:sz w:val="22"/>
          <w:szCs w:val="22"/>
          <w:lang w:val="en-US" w:eastAsia="en-US"/>
        </w:rPr>
        <w:t xml:space="preserve">command tcpdump –vvv &gt; pnidX-mid-hh-dump.1 </w:t>
      </w:r>
      <w:r w:rsidRPr="005A6095">
        <w:rPr>
          <w:rFonts w:ascii="MS Mincho" w:eastAsia="MS Mincho" w:hAnsi="MS Mincho" w:cs="MS Mincho" w:hint="eastAsia"/>
          <w:color w:val="000000" w:themeColor="text1"/>
          <w:sz w:val="22"/>
          <w:szCs w:val="22"/>
          <w:lang w:val="en-US" w:eastAsia="en-US"/>
        </w:rPr>
        <w:t> </w:t>
      </w:r>
    </w:p>
    <w:p w14:paraId="788A0708" w14:textId="670ABE95" w:rsidR="005A6095" w:rsidRDefault="00525356" w:rsidP="00876887">
      <w:pPr>
        <w:tabs>
          <w:tab w:val="left" w:pos="220"/>
          <w:tab w:val="left" w:pos="720"/>
        </w:tabs>
        <w:autoSpaceDE w:val="0"/>
        <w:autoSpaceDN w:val="0"/>
        <w:adjustRightInd w:val="0"/>
        <w:spacing w:after="293" w:line="340" w:lineRule="atLeast"/>
        <w:ind w:left="720"/>
        <w:rPr>
          <w:color w:val="000000" w:themeColor="text1"/>
          <w:sz w:val="22"/>
          <w:szCs w:val="22"/>
          <w:lang w:eastAsia="en-US"/>
        </w:rPr>
      </w:pPr>
      <w:r>
        <w:rPr>
          <w:color w:val="000000" w:themeColor="text1"/>
          <w:sz w:val="22"/>
          <w:szCs w:val="22"/>
          <w:lang w:eastAsia="en-US"/>
        </w:rPr>
        <w:t>Dieser Kommando g</w:t>
      </w:r>
      <w:r w:rsidR="00C86F22" w:rsidRPr="00C86F22">
        <w:rPr>
          <w:color w:val="000000" w:themeColor="text1"/>
          <w:sz w:val="22"/>
          <w:szCs w:val="22"/>
          <w:lang w:eastAsia="en-US"/>
        </w:rPr>
        <w:t>ibt seh</w:t>
      </w:r>
      <w:r>
        <w:rPr>
          <w:color w:val="000000" w:themeColor="text1"/>
          <w:sz w:val="22"/>
          <w:szCs w:val="22"/>
          <w:lang w:eastAsia="en-US"/>
        </w:rPr>
        <w:t>r viele Informationen. Je mehr V´s</w:t>
      </w:r>
      <w:r w:rsidR="00C86F22" w:rsidRPr="00C86F22">
        <w:rPr>
          <w:color w:val="000000" w:themeColor="text1"/>
          <w:sz w:val="22"/>
          <w:szCs w:val="22"/>
          <w:lang w:eastAsia="en-US"/>
        </w:rPr>
        <w:t xml:space="preserve"> </w:t>
      </w:r>
      <w:r>
        <w:rPr>
          <w:color w:val="000000" w:themeColor="text1"/>
          <w:sz w:val="22"/>
          <w:szCs w:val="22"/>
          <w:lang w:eastAsia="en-US"/>
        </w:rPr>
        <w:t xml:space="preserve">desto mehr Information, wobei </w:t>
      </w:r>
      <w:r w:rsidR="00C86F22" w:rsidRPr="00C86F22">
        <w:rPr>
          <w:color w:val="000000" w:themeColor="text1"/>
          <w:sz w:val="22"/>
          <w:szCs w:val="22"/>
          <w:lang w:eastAsia="en-US"/>
        </w:rPr>
        <w:t>das Erste V für very steht, das Zweite V auch für very steht und das Dritte V für verbose.</w:t>
      </w:r>
    </w:p>
    <w:p w14:paraId="1584713B" w14:textId="7FD35F02" w:rsidR="00525356" w:rsidRDefault="00525356" w:rsidP="00876887">
      <w:pPr>
        <w:tabs>
          <w:tab w:val="left" w:pos="220"/>
          <w:tab w:val="left" w:pos="720"/>
        </w:tabs>
        <w:autoSpaceDE w:val="0"/>
        <w:autoSpaceDN w:val="0"/>
        <w:adjustRightInd w:val="0"/>
        <w:spacing w:after="293" w:line="340" w:lineRule="atLeast"/>
        <w:ind w:left="720"/>
        <w:rPr>
          <w:color w:val="000000" w:themeColor="text1"/>
          <w:sz w:val="22"/>
          <w:szCs w:val="22"/>
          <w:lang w:eastAsia="en-US"/>
        </w:rPr>
      </w:pPr>
      <w:r w:rsidRPr="00DF7370">
        <w:rPr>
          <w:rFonts w:ascii="MS Mincho" w:eastAsia="MS Mincho" w:hAnsi="MS Mincho" w:cs="MS Mincho"/>
          <w:noProof/>
          <w:color w:val="000000" w:themeColor="text1"/>
          <w:sz w:val="22"/>
          <w:szCs w:val="22"/>
          <w:lang w:val="en-US" w:eastAsia="en-US"/>
        </w:rPr>
        <w:drawing>
          <wp:anchor distT="0" distB="0" distL="114300" distR="114300" simplePos="0" relativeHeight="251851776" behindDoc="0" locked="0" layoutInCell="1" allowOverlap="1" wp14:anchorId="5FC1DB01" wp14:editId="314667BA">
            <wp:simplePos x="0" y="0"/>
            <wp:positionH relativeFrom="column">
              <wp:posOffset>502285</wp:posOffset>
            </wp:positionH>
            <wp:positionV relativeFrom="paragraph">
              <wp:posOffset>2540</wp:posOffset>
            </wp:positionV>
            <wp:extent cx="4089400" cy="673100"/>
            <wp:effectExtent l="0" t="0" r="0" b="0"/>
            <wp:wrapThrough wrapText="bothSides">
              <wp:wrapPolygon edited="0">
                <wp:start x="0" y="0"/>
                <wp:lineTo x="0" y="21192"/>
                <wp:lineTo x="21533" y="21192"/>
                <wp:lineTo x="21533" y="0"/>
                <wp:lineTo x="0" y="0"/>
              </wp:wrapPolygon>
            </wp:wrapThrough>
            <wp:docPr id="406" name="Grafik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89400" cy="673100"/>
                    </a:xfrm>
                    <a:prstGeom prst="rect">
                      <a:avLst/>
                    </a:prstGeom>
                  </pic:spPr>
                </pic:pic>
              </a:graphicData>
            </a:graphic>
            <wp14:sizeRelH relativeFrom="page">
              <wp14:pctWidth>0</wp14:pctWidth>
            </wp14:sizeRelH>
            <wp14:sizeRelV relativeFrom="page">
              <wp14:pctHeight>0</wp14:pctHeight>
            </wp14:sizeRelV>
          </wp:anchor>
        </w:drawing>
      </w:r>
    </w:p>
    <w:p w14:paraId="1CBA1CF1" w14:textId="34460F34" w:rsidR="00525356" w:rsidRPr="00C86F22" w:rsidRDefault="00525356" w:rsidP="00876887">
      <w:pPr>
        <w:tabs>
          <w:tab w:val="left" w:pos="220"/>
          <w:tab w:val="left" w:pos="720"/>
        </w:tabs>
        <w:autoSpaceDE w:val="0"/>
        <w:autoSpaceDN w:val="0"/>
        <w:adjustRightInd w:val="0"/>
        <w:spacing w:after="293" w:line="340" w:lineRule="atLeast"/>
        <w:ind w:left="720"/>
        <w:rPr>
          <w:color w:val="000000" w:themeColor="text1"/>
          <w:sz w:val="22"/>
          <w:szCs w:val="22"/>
          <w:lang w:eastAsia="en-US"/>
        </w:rPr>
      </w:pPr>
    </w:p>
    <w:p w14:paraId="17232C1E" w14:textId="7B15EA3B" w:rsidR="00DF7370" w:rsidRPr="00DF7370" w:rsidRDefault="00525356" w:rsidP="00525356">
      <w:pPr>
        <w:tabs>
          <w:tab w:val="left" w:pos="220"/>
          <w:tab w:val="left" w:pos="720"/>
        </w:tabs>
        <w:autoSpaceDE w:val="0"/>
        <w:autoSpaceDN w:val="0"/>
        <w:adjustRightInd w:val="0"/>
        <w:spacing w:after="293" w:line="340" w:lineRule="atLeast"/>
        <w:ind w:left="720"/>
        <w:rPr>
          <w:color w:val="000000" w:themeColor="text1"/>
          <w:sz w:val="22"/>
          <w:szCs w:val="22"/>
          <w:lang w:eastAsia="en-US"/>
        </w:rPr>
      </w:pPr>
      <w:r>
        <w:rPr>
          <w:noProof/>
        </w:rPr>
        <mc:AlternateContent>
          <mc:Choice Requires="wps">
            <w:drawing>
              <wp:anchor distT="0" distB="0" distL="114300" distR="114300" simplePos="0" relativeHeight="251853824" behindDoc="0" locked="0" layoutInCell="1" allowOverlap="1" wp14:anchorId="7F30EE55" wp14:editId="148B3B48">
                <wp:simplePos x="0" y="0"/>
                <wp:positionH relativeFrom="column">
                  <wp:posOffset>503555</wp:posOffset>
                </wp:positionH>
                <wp:positionV relativeFrom="paragraph">
                  <wp:posOffset>43180</wp:posOffset>
                </wp:positionV>
                <wp:extent cx="4089400" cy="635"/>
                <wp:effectExtent l="0" t="0" r="0" b="12065"/>
                <wp:wrapThrough wrapText="bothSides">
                  <wp:wrapPolygon edited="0">
                    <wp:start x="0" y="0"/>
                    <wp:lineTo x="0" y="0"/>
                    <wp:lineTo x="21533" y="0"/>
                    <wp:lineTo x="21533" y="0"/>
                    <wp:lineTo x="0" y="0"/>
                  </wp:wrapPolygon>
                </wp:wrapThrough>
                <wp:docPr id="407" name="Textfeld 407"/>
                <wp:cNvGraphicFramePr/>
                <a:graphic xmlns:a="http://schemas.openxmlformats.org/drawingml/2006/main">
                  <a:graphicData uri="http://schemas.microsoft.com/office/word/2010/wordprocessingShape">
                    <wps:wsp>
                      <wps:cNvSpPr txBox="1"/>
                      <wps:spPr>
                        <a:xfrm>
                          <a:off x="0" y="0"/>
                          <a:ext cx="4089400" cy="635"/>
                        </a:xfrm>
                        <a:prstGeom prst="rect">
                          <a:avLst/>
                        </a:prstGeom>
                        <a:solidFill>
                          <a:prstClr val="white"/>
                        </a:solidFill>
                        <a:ln>
                          <a:noFill/>
                        </a:ln>
                      </wps:spPr>
                      <wps:txbx>
                        <w:txbxContent>
                          <w:p w14:paraId="24E2B85B" w14:textId="7CEAF5A9" w:rsidR="007C60AB" w:rsidRPr="00DF7370" w:rsidRDefault="007C60AB" w:rsidP="00DF7370">
                            <w:pPr>
                              <w:pStyle w:val="Beschriftung"/>
                              <w:rPr>
                                <w:rFonts w:ascii="Times New Roman" w:eastAsiaTheme="minorHAnsi" w:hAnsi="Times New Roman" w:cs="Times New Roman"/>
                                <w:color w:val="000000" w:themeColor="text1"/>
                                <w:sz w:val="22"/>
                                <w:szCs w:val="22"/>
                                <w:lang w:val="en-US" w:eastAsia="en-US"/>
                              </w:rPr>
                            </w:pPr>
                            <w:r w:rsidRPr="00DF7370">
                              <w:rPr>
                                <w:color w:val="000000" w:themeColor="text1"/>
                              </w:rPr>
                              <w:t xml:space="preserve">Abbildung </w:t>
                            </w:r>
                            <w:r w:rsidRPr="00DF7370">
                              <w:rPr>
                                <w:color w:val="000000" w:themeColor="text1"/>
                              </w:rPr>
                              <w:fldChar w:fldCharType="begin"/>
                            </w:r>
                            <w:r w:rsidRPr="00DF7370">
                              <w:rPr>
                                <w:color w:val="000000" w:themeColor="text1"/>
                              </w:rPr>
                              <w:instrText xml:space="preserve"> SEQ Abbildung \* ARABIC </w:instrText>
                            </w:r>
                            <w:r w:rsidRPr="00DF7370">
                              <w:rPr>
                                <w:color w:val="000000" w:themeColor="text1"/>
                              </w:rPr>
                              <w:fldChar w:fldCharType="separate"/>
                            </w:r>
                            <w:r>
                              <w:rPr>
                                <w:noProof/>
                                <w:color w:val="000000" w:themeColor="text1"/>
                              </w:rPr>
                              <w:t>44</w:t>
                            </w:r>
                            <w:r w:rsidRPr="00DF7370">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0EE55" id="Textfeld 407" o:spid="_x0000_s1102" type="#_x0000_t202" style="position:absolute;left:0;text-align:left;margin-left:39.65pt;margin-top:3.4pt;width:322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" stroked="f">
                <v:textbox style="mso-fit-shape-to-text:t" inset="0,0,0,0">
                  <w:txbxContent>
                    <w:p w14:paraId="24E2B85B" w14:textId="7CEAF5A9" w:rsidR="007C60AB" w:rsidRPr="00DF7370" w:rsidRDefault="007C60AB" w:rsidP="00DF7370">
                      <w:pPr>
                        <w:pStyle w:val="Beschriftung"/>
                        <w:rPr>
                          <w:rFonts w:ascii="Times New Roman" w:eastAsiaTheme="minorHAnsi" w:hAnsi="Times New Roman" w:cs="Times New Roman"/>
                          <w:color w:val="000000" w:themeColor="text1"/>
                          <w:sz w:val="22"/>
                          <w:szCs w:val="22"/>
                          <w:lang w:val="en-US" w:eastAsia="en-US"/>
                        </w:rPr>
                      </w:pPr>
                      <w:r w:rsidRPr="00DF7370">
                        <w:rPr>
                          <w:color w:val="000000" w:themeColor="text1"/>
                        </w:rPr>
                        <w:t xml:space="preserve">Abbildung </w:t>
                      </w:r>
                      <w:r w:rsidRPr="00DF7370">
                        <w:rPr>
                          <w:color w:val="000000" w:themeColor="text1"/>
                        </w:rPr>
                        <w:fldChar w:fldCharType="begin"/>
                      </w:r>
                      <w:r w:rsidRPr="00DF7370">
                        <w:rPr>
                          <w:color w:val="000000" w:themeColor="text1"/>
                        </w:rPr>
                        <w:instrText xml:space="preserve"> SEQ Abbildung \* ARABIC </w:instrText>
                      </w:r>
                      <w:r w:rsidRPr="00DF7370">
                        <w:rPr>
                          <w:color w:val="000000" w:themeColor="text1"/>
                        </w:rPr>
                        <w:fldChar w:fldCharType="separate"/>
                      </w:r>
                      <w:r>
                        <w:rPr>
                          <w:noProof/>
                          <w:color w:val="000000" w:themeColor="text1"/>
                        </w:rPr>
                        <w:t>44</w:t>
                      </w:r>
                      <w:r w:rsidRPr="00DF7370">
                        <w:rPr>
                          <w:color w:val="000000" w:themeColor="text1"/>
                        </w:rPr>
                        <w:fldChar w:fldCharType="end"/>
                      </w:r>
                    </w:p>
                  </w:txbxContent>
                </v:textbox>
                <w10:wrap type="through"/>
              </v:shape>
            </w:pict>
          </mc:Fallback>
        </mc:AlternateContent>
      </w:r>
    </w:p>
    <w:p w14:paraId="78851988" w14:textId="7C36F689" w:rsidR="007C60AB" w:rsidRPr="007C60AB" w:rsidRDefault="00525356" w:rsidP="007C60AB">
      <w:pPr>
        <w:numPr>
          <w:ilvl w:val="2"/>
          <w:numId w:val="7"/>
        </w:numPr>
        <w:tabs>
          <w:tab w:val="left" w:pos="220"/>
          <w:tab w:val="left" w:pos="720"/>
        </w:tabs>
        <w:autoSpaceDE w:val="0"/>
        <w:autoSpaceDN w:val="0"/>
        <w:adjustRightInd w:val="0"/>
        <w:spacing w:after="293" w:line="340" w:lineRule="atLeast"/>
        <w:ind w:left="720" w:hanging="720"/>
        <w:rPr>
          <w:color w:val="000000" w:themeColor="text1"/>
          <w:sz w:val="22"/>
          <w:szCs w:val="22"/>
          <w:lang w:val="en-US" w:eastAsia="en-US"/>
        </w:rPr>
      </w:pPr>
      <w:r>
        <w:rPr>
          <w:color w:val="000000" w:themeColor="text1"/>
          <w:sz w:val="22"/>
          <w:szCs w:val="22"/>
          <w:lang w:val="en-US" w:eastAsia="en-US"/>
        </w:rPr>
        <w:t>8.</w:t>
      </w:r>
      <w:r>
        <w:rPr>
          <w:color w:val="000000" w:themeColor="text1"/>
          <w:sz w:val="22"/>
          <w:szCs w:val="22"/>
          <w:lang w:val="en-US" w:eastAsia="en-US"/>
        </w:rPr>
        <w:tab/>
      </w:r>
      <w:r w:rsidR="005A6095" w:rsidRPr="005A6095">
        <w:rPr>
          <w:color w:val="000000" w:themeColor="text1"/>
          <w:sz w:val="22"/>
          <w:szCs w:val="22"/>
          <w:lang w:val="en-US" w:eastAsia="en-US"/>
        </w:rPr>
        <w:t xml:space="preserve">On pnidX-mid-hh, open another shell and telnet from pnidX-mid-hh to pnidX- cnt-bln and login as user “trumpX”. </w:t>
      </w:r>
      <w:r w:rsidR="005A6095" w:rsidRPr="00DF7370">
        <w:rPr>
          <w:color w:val="000000" w:themeColor="text1"/>
          <w:sz w:val="22"/>
          <w:szCs w:val="22"/>
          <w:lang w:val="en-US" w:eastAsia="en-US"/>
        </w:rPr>
        <w:t xml:space="preserve">Logout of pnidX-cnt-bln. </w:t>
      </w:r>
    </w:p>
    <w:p w14:paraId="1839708F" w14:textId="1F8A5099" w:rsidR="007C60AB" w:rsidRPr="007C60AB" w:rsidRDefault="007C60AB" w:rsidP="007C60AB">
      <w:pPr>
        <w:tabs>
          <w:tab w:val="left" w:pos="220"/>
          <w:tab w:val="left" w:pos="720"/>
        </w:tabs>
        <w:autoSpaceDE w:val="0"/>
        <w:autoSpaceDN w:val="0"/>
        <w:adjustRightInd w:val="0"/>
        <w:spacing w:after="293" w:line="340" w:lineRule="atLeast"/>
        <w:ind w:left="720"/>
        <w:rPr>
          <w:color w:val="000000" w:themeColor="text1"/>
          <w:sz w:val="22"/>
          <w:szCs w:val="22"/>
          <w:lang w:eastAsia="en-US"/>
        </w:rPr>
      </w:pPr>
      <w:r w:rsidRPr="007C60AB">
        <w:rPr>
          <w:color w:val="000000" w:themeColor="text1"/>
          <w:sz w:val="22"/>
          <w:szCs w:val="22"/>
          <w:lang w:eastAsia="en-US"/>
        </w:rPr>
        <w:t xml:space="preserve">Auch in diesem Schritt </w:t>
      </w:r>
      <w:r>
        <w:rPr>
          <w:color w:val="000000" w:themeColor="text1"/>
          <w:sz w:val="22"/>
          <w:szCs w:val="22"/>
          <w:lang w:eastAsia="en-US"/>
        </w:rPr>
        <w:t xml:space="preserve">haben wir uns (pnid4-mid-hh) </w:t>
      </w:r>
      <w:r w:rsidRPr="007C60AB">
        <w:rPr>
          <w:color w:val="000000" w:themeColor="text1"/>
          <w:sz w:val="22"/>
          <w:szCs w:val="22"/>
          <w:lang w:eastAsia="en-US"/>
        </w:rPr>
        <w:t>Mithilfe von telnet unter trump4 angemeldet</w:t>
      </w:r>
      <w:r>
        <w:rPr>
          <w:color w:val="000000" w:themeColor="text1"/>
          <w:sz w:val="22"/>
          <w:szCs w:val="22"/>
          <w:lang w:eastAsia="en-US"/>
        </w:rPr>
        <w:t>. Hinterher haben wir uns vom pnid4-cnt-bln abgemeldet.</w:t>
      </w:r>
    </w:p>
    <w:p w14:paraId="114B867B" w14:textId="380EF550" w:rsidR="007C60AB" w:rsidRPr="007C60AB" w:rsidRDefault="007C60AB" w:rsidP="00525356">
      <w:pPr>
        <w:numPr>
          <w:ilvl w:val="2"/>
          <w:numId w:val="7"/>
        </w:numPr>
        <w:tabs>
          <w:tab w:val="left" w:pos="220"/>
          <w:tab w:val="left" w:pos="720"/>
        </w:tabs>
        <w:autoSpaceDE w:val="0"/>
        <w:autoSpaceDN w:val="0"/>
        <w:adjustRightInd w:val="0"/>
        <w:spacing w:after="293" w:line="340" w:lineRule="atLeast"/>
        <w:ind w:left="720" w:hanging="720"/>
        <w:rPr>
          <w:color w:val="000000" w:themeColor="text1"/>
          <w:sz w:val="22"/>
          <w:szCs w:val="22"/>
          <w:lang w:eastAsia="en-US"/>
        </w:rPr>
      </w:pPr>
      <w:r>
        <w:rPr>
          <w:noProof/>
          <w:color w:val="000000" w:themeColor="text1"/>
          <w:sz w:val="22"/>
          <w:szCs w:val="22"/>
          <w:lang w:val="en-US" w:eastAsia="en-US"/>
        </w:rPr>
        <w:drawing>
          <wp:anchor distT="0" distB="0" distL="114300" distR="114300" simplePos="0" relativeHeight="251856896" behindDoc="0" locked="0" layoutInCell="1" allowOverlap="1" wp14:anchorId="1178DA4C" wp14:editId="59B4924D">
            <wp:simplePos x="0" y="0"/>
            <wp:positionH relativeFrom="column">
              <wp:posOffset>163830</wp:posOffset>
            </wp:positionH>
            <wp:positionV relativeFrom="paragraph">
              <wp:posOffset>317500</wp:posOffset>
            </wp:positionV>
            <wp:extent cx="4762500" cy="1803400"/>
            <wp:effectExtent l="0" t="0" r="0" b="0"/>
            <wp:wrapThrough wrapText="bothSides">
              <wp:wrapPolygon edited="0">
                <wp:start x="0" y="0"/>
                <wp:lineTo x="0" y="21448"/>
                <wp:lineTo x="21542" y="21448"/>
                <wp:lineTo x="21542" y="0"/>
                <wp:lineTo x="0" y="0"/>
              </wp:wrapPolygon>
            </wp:wrapThrough>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4.PNG"/>
                    <pic:cNvPicPr/>
                  </pic:nvPicPr>
                  <pic:blipFill>
                    <a:blip r:embed="rId38">
                      <a:extLst>
                        <a:ext uri="{28A0092B-C50C-407E-A947-70E740481C1C}">
                          <a14:useLocalDpi xmlns:a14="http://schemas.microsoft.com/office/drawing/2010/main" val="0"/>
                        </a:ext>
                      </a:extLst>
                    </a:blip>
                    <a:stretch>
                      <a:fillRect/>
                    </a:stretch>
                  </pic:blipFill>
                  <pic:spPr>
                    <a:xfrm>
                      <a:off x="0" y="0"/>
                      <a:ext cx="4762500" cy="1803400"/>
                    </a:xfrm>
                    <a:prstGeom prst="rect">
                      <a:avLst/>
                    </a:prstGeom>
                  </pic:spPr>
                </pic:pic>
              </a:graphicData>
            </a:graphic>
            <wp14:sizeRelH relativeFrom="page">
              <wp14:pctWidth>0</wp14:pctWidth>
            </wp14:sizeRelH>
            <wp14:sizeRelV relativeFrom="page">
              <wp14:pctHeight>0</wp14:pctHeight>
            </wp14:sizeRelV>
          </wp:anchor>
        </w:drawing>
      </w:r>
    </w:p>
    <w:p w14:paraId="623CAD9F" w14:textId="1E050C40" w:rsidR="005A6095" w:rsidRPr="007C60AB" w:rsidRDefault="005A6095" w:rsidP="00525356">
      <w:pPr>
        <w:tabs>
          <w:tab w:val="left" w:pos="220"/>
          <w:tab w:val="left" w:pos="720"/>
        </w:tabs>
        <w:autoSpaceDE w:val="0"/>
        <w:autoSpaceDN w:val="0"/>
        <w:adjustRightInd w:val="0"/>
        <w:spacing w:after="293" w:line="340" w:lineRule="atLeast"/>
        <w:rPr>
          <w:color w:val="000000" w:themeColor="text1"/>
          <w:sz w:val="22"/>
          <w:szCs w:val="22"/>
          <w:lang w:eastAsia="en-US"/>
        </w:rPr>
      </w:pPr>
    </w:p>
    <w:p w14:paraId="34FE6CFB" w14:textId="77777777" w:rsidR="00525356" w:rsidRPr="007C60AB" w:rsidRDefault="00525356" w:rsidP="00525356">
      <w:pPr>
        <w:tabs>
          <w:tab w:val="left" w:pos="220"/>
          <w:tab w:val="left" w:pos="720"/>
        </w:tabs>
        <w:autoSpaceDE w:val="0"/>
        <w:autoSpaceDN w:val="0"/>
        <w:adjustRightInd w:val="0"/>
        <w:spacing w:after="293" w:line="340" w:lineRule="atLeast"/>
        <w:ind w:left="720"/>
        <w:rPr>
          <w:color w:val="000000" w:themeColor="text1"/>
          <w:sz w:val="22"/>
          <w:szCs w:val="22"/>
          <w:lang w:eastAsia="en-US"/>
        </w:rPr>
      </w:pPr>
    </w:p>
    <w:p w14:paraId="1FA7A889" w14:textId="77777777" w:rsidR="00525356" w:rsidRPr="007C60AB" w:rsidRDefault="00525356" w:rsidP="00525356">
      <w:pPr>
        <w:pStyle w:val="Listenabsatz"/>
        <w:rPr>
          <w:color w:val="000000" w:themeColor="text1"/>
          <w:sz w:val="22"/>
          <w:szCs w:val="22"/>
          <w:lang w:eastAsia="en-US"/>
        </w:rPr>
      </w:pPr>
    </w:p>
    <w:p w14:paraId="60A3A1E4" w14:textId="77777777" w:rsidR="00525356" w:rsidRPr="007C60AB" w:rsidRDefault="00525356" w:rsidP="00525356">
      <w:pPr>
        <w:tabs>
          <w:tab w:val="left" w:pos="220"/>
          <w:tab w:val="left" w:pos="720"/>
        </w:tabs>
        <w:autoSpaceDE w:val="0"/>
        <w:autoSpaceDN w:val="0"/>
        <w:adjustRightInd w:val="0"/>
        <w:spacing w:after="293" w:line="340" w:lineRule="atLeast"/>
        <w:ind w:left="720"/>
        <w:rPr>
          <w:color w:val="000000" w:themeColor="text1"/>
          <w:sz w:val="22"/>
          <w:szCs w:val="22"/>
          <w:lang w:eastAsia="en-US"/>
        </w:rPr>
      </w:pPr>
    </w:p>
    <w:p w14:paraId="659B112D" w14:textId="25E61F4D" w:rsidR="00525356" w:rsidRPr="007C60AB" w:rsidRDefault="00525356" w:rsidP="00525356">
      <w:pPr>
        <w:tabs>
          <w:tab w:val="left" w:pos="220"/>
          <w:tab w:val="left" w:pos="720"/>
        </w:tabs>
        <w:autoSpaceDE w:val="0"/>
        <w:autoSpaceDN w:val="0"/>
        <w:adjustRightInd w:val="0"/>
        <w:spacing w:after="293" w:line="340" w:lineRule="atLeast"/>
        <w:ind w:left="720"/>
        <w:rPr>
          <w:color w:val="000000" w:themeColor="text1"/>
          <w:sz w:val="22"/>
          <w:szCs w:val="22"/>
          <w:lang w:eastAsia="en-US"/>
        </w:rPr>
      </w:pPr>
    </w:p>
    <w:p w14:paraId="67133E17" w14:textId="43EBD14C" w:rsidR="00525356" w:rsidRPr="007C60AB" w:rsidRDefault="00525356" w:rsidP="00525356">
      <w:pPr>
        <w:tabs>
          <w:tab w:val="left" w:pos="220"/>
          <w:tab w:val="left" w:pos="720"/>
        </w:tabs>
        <w:autoSpaceDE w:val="0"/>
        <w:autoSpaceDN w:val="0"/>
        <w:adjustRightInd w:val="0"/>
        <w:spacing w:after="293" w:line="340" w:lineRule="atLeast"/>
        <w:ind w:left="720"/>
        <w:rPr>
          <w:color w:val="000000" w:themeColor="text1"/>
          <w:sz w:val="22"/>
          <w:szCs w:val="22"/>
          <w:lang w:eastAsia="en-US"/>
        </w:rPr>
      </w:pPr>
      <w:r>
        <w:rPr>
          <w:noProof/>
        </w:rPr>
        <mc:AlternateContent>
          <mc:Choice Requires="wps">
            <w:drawing>
              <wp:anchor distT="0" distB="0" distL="114300" distR="114300" simplePos="0" relativeHeight="251860992" behindDoc="0" locked="0" layoutInCell="1" allowOverlap="1" wp14:anchorId="2FFAEC73" wp14:editId="22567404">
                <wp:simplePos x="0" y="0"/>
                <wp:positionH relativeFrom="column">
                  <wp:posOffset>88900</wp:posOffset>
                </wp:positionH>
                <wp:positionV relativeFrom="paragraph">
                  <wp:posOffset>146685</wp:posOffset>
                </wp:positionV>
                <wp:extent cx="4762500" cy="635"/>
                <wp:effectExtent l="0" t="0" r="0" b="12065"/>
                <wp:wrapThrough wrapText="bothSides">
                  <wp:wrapPolygon edited="0">
                    <wp:start x="0" y="0"/>
                    <wp:lineTo x="0" y="0"/>
                    <wp:lineTo x="21542" y="0"/>
                    <wp:lineTo x="21542" y="0"/>
                    <wp:lineTo x="0" y="0"/>
                  </wp:wrapPolygon>
                </wp:wrapThrough>
                <wp:docPr id="411" name="Textfeld 411"/>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4315E808" w14:textId="5FFCEE51" w:rsidR="007C60AB" w:rsidRPr="00525356" w:rsidRDefault="007C60AB" w:rsidP="00525356">
                            <w:pPr>
                              <w:pStyle w:val="Beschriftung"/>
                              <w:rPr>
                                <w:rFonts w:ascii="Times New Roman" w:eastAsiaTheme="minorHAnsi" w:hAnsi="Times New Roman" w:cs="Times New Roman"/>
                                <w:noProof/>
                                <w:color w:val="000000" w:themeColor="text1"/>
                                <w:sz w:val="22"/>
                                <w:szCs w:val="22"/>
                                <w:lang w:val="en-US" w:eastAsia="en-US"/>
                              </w:rPr>
                            </w:pPr>
                            <w:r w:rsidRPr="00525356">
                              <w:rPr>
                                <w:color w:val="000000" w:themeColor="text1"/>
                              </w:rPr>
                              <w:t xml:space="preserve">Abbildung </w:t>
                            </w:r>
                            <w:r w:rsidRPr="00525356">
                              <w:rPr>
                                <w:color w:val="000000" w:themeColor="text1"/>
                              </w:rPr>
                              <w:fldChar w:fldCharType="begin"/>
                            </w:r>
                            <w:r w:rsidRPr="00525356">
                              <w:rPr>
                                <w:color w:val="000000" w:themeColor="text1"/>
                              </w:rPr>
                              <w:instrText xml:space="preserve"> SEQ Abbildung \* ARABIC </w:instrText>
                            </w:r>
                            <w:r w:rsidRPr="00525356">
                              <w:rPr>
                                <w:color w:val="000000" w:themeColor="text1"/>
                              </w:rPr>
                              <w:fldChar w:fldCharType="separate"/>
                            </w:r>
                            <w:r>
                              <w:rPr>
                                <w:noProof/>
                                <w:color w:val="000000" w:themeColor="text1"/>
                              </w:rPr>
                              <w:t>45</w:t>
                            </w:r>
                            <w:r w:rsidRPr="00525356">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AEC73" id="Textfeld 411" o:spid="_x0000_s1103" type="#_x0000_t202" style="position:absolute;left:0;text-align:left;margin-left:7pt;margin-top:11.55pt;width:37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" stroked="f">
                <v:textbox style="mso-fit-shape-to-text:t" inset="0,0,0,0">
                  <w:txbxContent>
                    <w:p w14:paraId="4315E808" w14:textId="5FFCEE51" w:rsidR="007C60AB" w:rsidRPr="00525356" w:rsidRDefault="007C60AB" w:rsidP="00525356">
                      <w:pPr>
                        <w:pStyle w:val="Beschriftung"/>
                        <w:rPr>
                          <w:rFonts w:ascii="Times New Roman" w:eastAsiaTheme="minorHAnsi" w:hAnsi="Times New Roman" w:cs="Times New Roman"/>
                          <w:noProof/>
                          <w:color w:val="000000" w:themeColor="text1"/>
                          <w:sz w:val="22"/>
                          <w:szCs w:val="22"/>
                          <w:lang w:val="en-US" w:eastAsia="en-US"/>
                        </w:rPr>
                      </w:pPr>
                      <w:r w:rsidRPr="00525356">
                        <w:rPr>
                          <w:color w:val="000000" w:themeColor="text1"/>
                        </w:rPr>
                        <w:t xml:space="preserve">Abbildung </w:t>
                      </w:r>
                      <w:r w:rsidRPr="00525356">
                        <w:rPr>
                          <w:color w:val="000000" w:themeColor="text1"/>
                        </w:rPr>
                        <w:fldChar w:fldCharType="begin"/>
                      </w:r>
                      <w:r w:rsidRPr="00525356">
                        <w:rPr>
                          <w:color w:val="000000" w:themeColor="text1"/>
                        </w:rPr>
                        <w:instrText xml:space="preserve"> SEQ Abbildung \* ARABIC </w:instrText>
                      </w:r>
                      <w:r w:rsidRPr="00525356">
                        <w:rPr>
                          <w:color w:val="000000" w:themeColor="text1"/>
                        </w:rPr>
                        <w:fldChar w:fldCharType="separate"/>
                      </w:r>
                      <w:r>
                        <w:rPr>
                          <w:noProof/>
                          <w:color w:val="000000" w:themeColor="text1"/>
                        </w:rPr>
                        <w:t>45</w:t>
                      </w:r>
                      <w:r w:rsidRPr="00525356">
                        <w:rPr>
                          <w:color w:val="000000" w:themeColor="text1"/>
                        </w:rPr>
                        <w:fldChar w:fldCharType="end"/>
                      </w:r>
                    </w:p>
                  </w:txbxContent>
                </v:textbox>
                <w10:wrap type="through"/>
              </v:shape>
            </w:pict>
          </mc:Fallback>
        </mc:AlternateContent>
      </w:r>
    </w:p>
    <w:p w14:paraId="67EEC234" w14:textId="3DA0ACAC" w:rsidR="00EC12C0" w:rsidRPr="00EC12C0" w:rsidRDefault="00525356" w:rsidP="00EC12C0">
      <w:pPr>
        <w:numPr>
          <w:ilvl w:val="2"/>
          <w:numId w:val="7"/>
        </w:numPr>
        <w:tabs>
          <w:tab w:val="left" w:pos="220"/>
          <w:tab w:val="left" w:pos="720"/>
        </w:tabs>
        <w:autoSpaceDE w:val="0"/>
        <w:autoSpaceDN w:val="0"/>
        <w:adjustRightInd w:val="0"/>
        <w:spacing w:after="293" w:line="340" w:lineRule="atLeast"/>
        <w:ind w:left="720" w:hanging="720"/>
        <w:rPr>
          <w:color w:val="000000" w:themeColor="text1"/>
          <w:sz w:val="22"/>
          <w:szCs w:val="22"/>
          <w:lang w:val="en-US" w:eastAsia="en-US"/>
        </w:rPr>
      </w:pPr>
      <w:r>
        <w:rPr>
          <w:color w:val="000000" w:themeColor="text1"/>
          <w:sz w:val="22"/>
          <w:szCs w:val="22"/>
          <w:lang w:val="en-US" w:eastAsia="en-US"/>
        </w:rPr>
        <w:t xml:space="preserve">9. </w:t>
      </w:r>
      <w:r>
        <w:rPr>
          <w:color w:val="000000" w:themeColor="text1"/>
          <w:sz w:val="22"/>
          <w:szCs w:val="22"/>
          <w:lang w:val="en-US" w:eastAsia="en-US"/>
        </w:rPr>
        <w:tab/>
      </w:r>
      <w:r w:rsidR="005A6095" w:rsidRPr="005A6095">
        <w:rPr>
          <w:color w:val="000000" w:themeColor="text1"/>
          <w:sz w:val="22"/>
          <w:szCs w:val="22"/>
          <w:lang w:val="en-US" w:eastAsia="en-US"/>
        </w:rPr>
        <w:t>Stop tcpdump, examine the file pnidX-mid-hh-dump.1</w:t>
      </w:r>
      <w:r>
        <w:rPr>
          <w:color w:val="000000" w:themeColor="text1"/>
          <w:sz w:val="22"/>
          <w:szCs w:val="22"/>
          <w:lang w:val="en-US" w:eastAsia="en-US"/>
        </w:rPr>
        <w:t xml:space="preserve"> </w:t>
      </w:r>
      <w:r w:rsidR="005A6095" w:rsidRPr="00525356">
        <w:rPr>
          <w:color w:val="000000" w:themeColor="text1"/>
          <w:sz w:val="22"/>
          <w:szCs w:val="22"/>
          <w:lang w:val="en-US" w:eastAsia="en-US"/>
        </w:rPr>
        <w:t>with vi.</w:t>
      </w:r>
    </w:p>
    <w:p w14:paraId="20F40A3A" w14:textId="1382E581" w:rsidR="007C60AB" w:rsidRPr="00EC12C0" w:rsidRDefault="00EC12C0" w:rsidP="007C60AB">
      <w:pPr>
        <w:numPr>
          <w:ilvl w:val="4"/>
          <w:numId w:val="7"/>
        </w:numPr>
        <w:tabs>
          <w:tab w:val="left" w:pos="220"/>
          <w:tab w:val="left" w:pos="720"/>
        </w:tabs>
        <w:autoSpaceDE w:val="0"/>
        <w:autoSpaceDN w:val="0"/>
        <w:adjustRightInd w:val="0"/>
        <w:spacing w:after="293" w:line="340" w:lineRule="atLeast"/>
        <w:ind w:left="720" w:hanging="720"/>
        <w:rPr>
          <w:color w:val="000000" w:themeColor="text1"/>
          <w:sz w:val="22"/>
          <w:szCs w:val="22"/>
          <w:lang w:eastAsia="en-US"/>
        </w:rPr>
      </w:pPr>
      <w:r w:rsidRPr="00EC12C0">
        <w:rPr>
          <w:color w:val="000000" w:themeColor="text1"/>
          <w:sz w:val="22"/>
          <w:szCs w:val="22"/>
          <w:lang w:eastAsia="en-US"/>
        </w:rPr>
        <w:t>Durch den Kommand vi pnid4-mid-hh-dump.1 haben wir den folgenden Inhalt anzeigen können:</w:t>
      </w:r>
    </w:p>
    <w:p w14:paraId="5366C8E9" w14:textId="234EB6D1" w:rsidR="007C60AB" w:rsidRPr="00EC12C0" w:rsidRDefault="007C60AB" w:rsidP="00AF79BE">
      <w:pPr>
        <w:numPr>
          <w:ilvl w:val="2"/>
          <w:numId w:val="7"/>
        </w:numPr>
        <w:tabs>
          <w:tab w:val="left" w:pos="220"/>
          <w:tab w:val="left" w:pos="720"/>
        </w:tabs>
        <w:autoSpaceDE w:val="0"/>
        <w:autoSpaceDN w:val="0"/>
        <w:adjustRightInd w:val="0"/>
        <w:spacing w:after="293" w:line="340" w:lineRule="atLeast"/>
        <w:ind w:left="720" w:hanging="720"/>
        <w:rPr>
          <w:color w:val="000000" w:themeColor="text1"/>
          <w:sz w:val="22"/>
          <w:szCs w:val="22"/>
          <w:lang w:eastAsia="en-US"/>
        </w:rPr>
      </w:pPr>
      <w:r>
        <w:rPr>
          <w:noProof/>
          <w:color w:val="000000" w:themeColor="text1"/>
          <w:sz w:val="22"/>
          <w:szCs w:val="22"/>
          <w:lang w:val="en-US" w:eastAsia="en-US"/>
        </w:rPr>
        <w:lastRenderedPageBreak/>
        <w:drawing>
          <wp:anchor distT="0" distB="0" distL="114300" distR="114300" simplePos="0" relativeHeight="251862016" behindDoc="0" locked="0" layoutInCell="1" allowOverlap="1" wp14:anchorId="2CEDFAF1" wp14:editId="6DE41FC7">
            <wp:simplePos x="0" y="0"/>
            <wp:positionH relativeFrom="column">
              <wp:posOffset>88900</wp:posOffset>
            </wp:positionH>
            <wp:positionV relativeFrom="paragraph">
              <wp:posOffset>0</wp:posOffset>
            </wp:positionV>
            <wp:extent cx="5109845" cy="2449195"/>
            <wp:effectExtent l="0" t="0" r="0" b="1905"/>
            <wp:wrapThrough wrapText="bothSides">
              <wp:wrapPolygon edited="0">
                <wp:start x="0" y="0"/>
                <wp:lineTo x="0" y="21505"/>
                <wp:lineTo x="21528" y="21505"/>
                <wp:lineTo x="21528" y="0"/>
                <wp:lineTo x="0" y="0"/>
              </wp:wrapPolygon>
            </wp:wrapThrough>
            <wp:docPr id="412" name="Grafik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6.PNG"/>
                    <pic:cNvPicPr/>
                  </pic:nvPicPr>
                  <pic:blipFill>
                    <a:blip r:embed="rId39">
                      <a:extLst>
                        <a:ext uri="{28A0092B-C50C-407E-A947-70E740481C1C}">
                          <a14:useLocalDpi xmlns:a14="http://schemas.microsoft.com/office/drawing/2010/main" val="0"/>
                        </a:ext>
                      </a:extLst>
                    </a:blip>
                    <a:stretch>
                      <a:fillRect/>
                    </a:stretch>
                  </pic:blipFill>
                  <pic:spPr>
                    <a:xfrm>
                      <a:off x="0" y="0"/>
                      <a:ext cx="5109845" cy="2449195"/>
                    </a:xfrm>
                    <a:prstGeom prst="rect">
                      <a:avLst/>
                    </a:prstGeom>
                  </pic:spPr>
                </pic:pic>
              </a:graphicData>
            </a:graphic>
            <wp14:sizeRelH relativeFrom="page">
              <wp14:pctWidth>0</wp14:pctWidth>
            </wp14:sizeRelH>
            <wp14:sizeRelV relativeFrom="page">
              <wp14:pctHeight>0</wp14:pctHeight>
            </wp14:sizeRelV>
          </wp:anchor>
        </w:drawing>
      </w:r>
    </w:p>
    <w:p w14:paraId="564AC69C" w14:textId="07EA023B" w:rsidR="00AF79BE" w:rsidRPr="00EC12C0" w:rsidRDefault="00AF79BE" w:rsidP="00AF79BE">
      <w:pPr>
        <w:tabs>
          <w:tab w:val="left" w:pos="220"/>
          <w:tab w:val="left" w:pos="720"/>
        </w:tabs>
        <w:autoSpaceDE w:val="0"/>
        <w:autoSpaceDN w:val="0"/>
        <w:adjustRightInd w:val="0"/>
        <w:spacing w:after="293" w:line="340" w:lineRule="atLeast"/>
        <w:ind w:left="720"/>
        <w:rPr>
          <w:color w:val="000000" w:themeColor="text1"/>
          <w:sz w:val="22"/>
          <w:szCs w:val="22"/>
          <w:lang w:eastAsia="en-US"/>
        </w:rPr>
      </w:pPr>
    </w:p>
    <w:p w14:paraId="0DB231CE" w14:textId="6867760E" w:rsidR="00AF79BE" w:rsidRPr="00EC12C0" w:rsidRDefault="00AF79BE" w:rsidP="00AF79BE">
      <w:pPr>
        <w:pStyle w:val="Listenabsatz"/>
        <w:rPr>
          <w:color w:val="000000" w:themeColor="text1"/>
          <w:sz w:val="22"/>
          <w:szCs w:val="22"/>
          <w:lang w:eastAsia="en-US"/>
        </w:rPr>
      </w:pPr>
      <w:r>
        <w:rPr>
          <w:noProof/>
        </w:rPr>
        <mc:AlternateContent>
          <mc:Choice Requires="wps">
            <w:drawing>
              <wp:anchor distT="0" distB="0" distL="114300" distR="114300" simplePos="0" relativeHeight="251865088" behindDoc="0" locked="0" layoutInCell="1" allowOverlap="1" wp14:anchorId="15CB5BEA" wp14:editId="7EEC764B">
                <wp:simplePos x="0" y="0"/>
                <wp:positionH relativeFrom="column">
                  <wp:posOffset>100330</wp:posOffset>
                </wp:positionH>
                <wp:positionV relativeFrom="paragraph">
                  <wp:posOffset>1917065</wp:posOffset>
                </wp:positionV>
                <wp:extent cx="5756910" cy="635"/>
                <wp:effectExtent l="0" t="0" r="0" b="12065"/>
                <wp:wrapThrough wrapText="bothSides">
                  <wp:wrapPolygon edited="0">
                    <wp:start x="0" y="0"/>
                    <wp:lineTo x="0" y="0"/>
                    <wp:lineTo x="21538" y="0"/>
                    <wp:lineTo x="21538" y="0"/>
                    <wp:lineTo x="0" y="0"/>
                  </wp:wrapPolygon>
                </wp:wrapThrough>
                <wp:docPr id="414" name="Textfeld 41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9021D2D" w14:textId="7464C4C0" w:rsidR="007C60AB" w:rsidRPr="00AF79BE" w:rsidRDefault="007C60AB" w:rsidP="00AF79BE">
                            <w:pPr>
                              <w:pStyle w:val="Beschriftung"/>
                              <w:rPr>
                                <w:rFonts w:ascii="Times New Roman" w:eastAsiaTheme="minorHAnsi" w:hAnsi="Times New Roman" w:cs="Times New Roman"/>
                                <w:noProof/>
                                <w:color w:val="000000" w:themeColor="text1"/>
                                <w:sz w:val="22"/>
                                <w:szCs w:val="22"/>
                                <w:lang w:val="en-US" w:eastAsia="en-US"/>
                              </w:rPr>
                            </w:pPr>
                            <w:r w:rsidRPr="00AF79BE">
                              <w:rPr>
                                <w:color w:val="000000" w:themeColor="text1"/>
                              </w:rPr>
                              <w:t xml:space="preserve">Abbildung </w:t>
                            </w:r>
                            <w:r w:rsidRPr="00AF79BE">
                              <w:rPr>
                                <w:color w:val="000000" w:themeColor="text1"/>
                              </w:rPr>
                              <w:fldChar w:fldCharType="begin"/>
                            </w:r>
                            <w:r w:rsidRPr="00AF79BE">
                              <w:rPr>
                                <w:color w:val="000000" w:themeColor="text1"/>
                              </w:rPr>
                              <w:instrText xml:space="preserve"> SEQ Abbildung \* ARABIC </w:instrText>
                            </w:r>
                            <w:r w:rsidRPr="00AF79BE">
                              <w:rPr>
                                <w:color w:val="000000" w:themeColor="text1"/>
                              </w:rPr>
                              <w:fldChar w:fldCharType="separate"/>
                            </w:r>
                            <w:r>
                              <w:rPr>
                                <w:noProof/>
                                <w:color w:val="000000" w:themeColor="text1"/>
                              </w:rPr>
                              <w:t>47</w:t>
                            </w:r>
                            <w:r w:rsidRPr="00AF79BE">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B5BEA" id="Textfeld 414" o:spid="_x0000_s1104" type="#_x0000_t202" style="position:absolute;left:0;text-align:left;margin-left:7.9pt;margin-top:150.95pt;width:453.3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" stroked="f">
                <v:textbox style="mso-fit-shape-to-text:t" inset="0,0,0,0">
                  <w:txbxContent>
                    <w:p w14:paraId="29021D2D" w14:textId="7464C4C0" w:rsidR="007C60AB" w:rsidRPr="00AF79BE" w:rsidRDefault="007C60AB" w:rsidP="00AF79BE">
                      <w:pPr>
                        <w:pStyle w:val="Beschriftung"/>
                        <w:rPr>
                          <w:rFonts w:ascii="Times New Roman" w:eastAsiaTheme="minorHAnsi" w:hAnsi="Times New Roman" w:cs="Times New Roman"/>
                          <w:noProof/>
                          <w:color w:val="000000" w:themeColor="text1"/>
                          <w:sz w:val="22"/>
                          <w:szCs w:val="22"/>
                          <w:lang w:val="en-US" w:eastAsia="en-US"/>
                        </w:rPr>
                      </w:pPr>
                      <w:r w:rsidRPr="00AF79BE">
                        <w:rPr>
                          <w:color w:val="000000" w:themeColor="text1"/>
                        </w:rPr>
                        <w:t xml:space="preserve">Abbildung </w:t>
                      </w:r>
                      <w:r w:rsidRPr="00AF79BE">
                        <w:rPr>
                          <w:color w:val="000000" w:themeColor="text1"/>
                        </w:rPr>
                        <w:fldChar w:fldCharType="begin"/>
                      </w:r>
                      <w:r w:rsidRPr="00AF79BE">
                        <w:rPr>
                          <w:color w:val="000000" w:themeColor="text1"/>
                        </w:rPr>
                        <w:instrText xml:space="preserve"> SEQ Abbildung \* ARABIC </w:instrText>
                      </w:r>
                      <w:r w:rsidRPr="00AF79BE">
                        <w:rPr>
                          <w:color w:val="000000" w:themeColor="text1"/>
                        </w:rPr>
                        <w:fldChar w:fldCharType="separate"/>
                      </w:r>
                      <w:r>
                        <w:rPr>
                          <w:noProof/>
                          <w:color w:val="000000" w:themeColor="text1"/>
                        </w:rPr>
                        <w:t>47</w:t>
                      </w:r>
                      <w:r w:rsidRPr="00AF79BE">
                        <w:rPr>
                          <w:color w:val="000000" w:themeColor="text1"/>
                        </w:rPr>
                        <w:fldChar w:fldCharType="end"/>
                      </w:r>
                    </w:p>
                  </w:txbxContent>
                </v:textbox>
                <w10:wrap type="through"/>
              </v:shape>
            </w:pict>
          </mc:Fallback>
        </mc:AlternateContent>
      </w:r>
    </w:p>
    <w:p w14:paraId="226A7370" w14:textId="77777777" w:rsidR="007C60AB" w:rsidRPr="00EC12C0" w:rsidRDefault="007C60AB" w:rsidP="00AF79BE">
      <w:pPr>
        <w:numPr>
          <w:ilvl w:val="2"/>
          <w:numId w:val="7"/>
        </w:numPr>
        <w:tabs>
          <w:tab w:val="left" w:pos="220"/>
          <w:tab w:val="left" w:pos="720"/>
        </w:tabs>
        <w:autoSpaceDE w:val="0"/>
        <w:autoSpaceDN w:val="0"/>
        <w:adjustRightInd w:val="0"/>
        <w:spacing w:after="293" w:line="340" w:lineRule="atLeast"/>
        <w:ind w:left="720" w:hanging="720"/>
        <w:rPr>
          <w:color w:val="000000" w:themeColor="text1"/>
          <w:sz w:val="22"/>
          <w:szCs w:val="22"/>
          <w:lang w:eastAsia="en-US"/>
        </w:rPr>
      </w:pPr>
    </w:p>
    <w:p w14:paraId="3F5EABE9" w14:textId="77777777" w:rsidR="007C60AB" w:rsidRPr="00EC12C0" w:rsidRDefault="007C60AB" w:rsidP="00AF79BE">
      <w:pPr>
        <w:numPr>
          <w:ilvl w:val="2"/>
          <w:numId w:val="7"/>
        </w:numPr>
        <w:tabs>
          <w:tab w:val="left" w:pos="220"/>
          <w:tab w:val="left" w:pos="720"/>
        </w:tabs>
        <w:autoSpaceDE w:val="0"/>
        <w:autoSpaceDN w:val="0"/>
        <w:adjustRightInd w:val="0"/>
        <w:spacing w:after="293" w:line="340" w:lineRule="atLeast"/>
        <w:ind w:left="720" w:hanging="720"/>
        <w:rPr>
          <w:color w:val="000000" w:themeColor="text1"/>
          <w:sz w:val="22"/>
          <w:szCs w:val="22"/>
          <w:lang w:eastAsia="en-US"/>
        </w:rPr>
      </w:pPr>
    </w:p>
    <w:p w14:paraId="4F07C7FE" w14:textId="77777777" w:rsidR="007C60AB" w:rsidRPr="00EC12C0" w:rsidRDefault="007C60AB" w:rsidP="00AF79BE">
      <w:pPr>
        <w:numPr>
          <w:ilvl w:val="2"/>
          <w:numId w:val="7"/>
        </w:numPr>
        <w:tabs>
          <w:tab w:val="left" w:pos="220"/>
          <w:tab w:val="left" w:pos="720"/>
        </w:tabs>
        <w:autoSpaceDE w:val="0"/>
        <w:autoSpaceDN w:val="0"/>
        <w:adjustRightInd w:val="0"/>
        <w:spacing w:after="293" w:line="340" w:lineRule="atLeast"/>
        <w:ind w:left="720" w:hanging="720"/>
        <w:rPr>
          <w:color w:val="000000" w:themeColor="text1"/>
          <w:sz w:val="22"/>
          <w:szCs w:val="22"/>
          <w:lang w:eastAsia="en-US"/>
        </w:rPr>
      </w:pPr>
    </w:p>
    <w:p w14:paraId="4EFC2F16" w14:textId="77777777" w:rsidR="007C60AB" w:rsidRPr="00EC12C0" w:rsidRDefault="007C60AB" w:rsidP="00AF79BE">
      <w:pPr>
        <w:numPr>
          <w:ilvl w:val="2"/>
          <w:numId w:val="7"/>
        </w:numPr>
        <w:tabs>
          <w:tab w:val="left" w:pos="220"/>
          <w:tab w:val="left" w:pos="720"/>
        </w:tabs>
        <w:autoSpaceDE w:val="0"/>
        <w:autoSpaceDN w:val="0"/>
        <w:adjustRightInd w:val="0"/>
        <w:spacing w:after="293" w:line="340" w:lineRule="atLeast"/>
        <w:ind w:left="720" w:hanging="720"/>
        <w:rPr>
          <w:color w:val="000000" w:themeColor="text1"/>
          <w:sz w:val="22"/>
          <w:szCs w:val="22"/>
          <w:lang w:eastAsia="en-US"/>
        </w:rPr>
      </w:pPr>
    </w:p>
    <w:p w14:paraId="1A728716" w14:textId="77777777" w:rsidR="007C60AB" w:rsidRPr="00EC12C0" w:rsidRDefault="007C60AB" w:rsidP="00AF79BE">
      <w:pPr>
        <w:numPr>
          <w:ilvl w:val="2"/>
          <w:numId w:val="7"/>
        </w:numPr>
        <w:tabs>
          <w:tab w:val="left" w:pos="220"/>
          <w:tab w:val="left" w:pos="720"/>
        </w:tabs>
        <w:autoSpaceDE w:val="0"/>
        <w:autoSpaceDN w:val="0"/>
        <w:adjustRightInd w:val="0"/>
        <w:spacing w:after="293" w:line="340" w:lineRule="atLeast"/>
        <w:ind w:left="720" w:hanging="720"/>
        <w:rPr>
          <w:color w:val="000000" w:themeColor="text1"/>
          <w:sz w:val="22"/>
          <w:szCs w:val="22"/>
          <w:lang w:eastAsia="en-US"/>
        </w:rPr>
      </w:pPr>
    </w:p>
    <w:p w14:paraId="4FA84F6E" w14:textId="6BABCC31" w:rsidR="005A6095" w:rsidRDefault="00AF79BE" w:rsidP="00AF79BE">
      <w:pPr>
        <w:numPr>
          <w:ilvl w:val="2"/>
          <w:numId w:val="7"/>
        </w:numPr>
        <w:tabs>
          <w:tab w:val="left" w:pos="220"/>
          <w:tab w:val="left" w:pos="720"/>
        </w:tabs>
        <w:autoSpaceDE w:val="0"/>
        <w:autoSpaceDN w:val="0"/>
        <w:adjustRightInd w:val="0"/>
        <w:spacing w:after="293" w:line="340" w:lineRule="atLeast"/>
        <w:ind w:left="720" w:hanging="720"/>
        <w:rPr>
          <w:color w:val="000000" w:themeColor="text1"/>
          <w:sz w:val="22"/>
          <w:szCs w:val="22"/>
          <w:lang w:val="en-US" w:eastAsia="en-US"/>
        </w:rPr>
      </w:pPr>
      <w:r>
        <w:rPr>
          <w:color w:val="000000" w:themeColor="text1"/>
          <w:sz w:val="22"/>
          <w:szCs w:val="22"/>
          <w:lang w:val="en-US" w:eastAsia="en-US"/>
        </w:rPr>
        <w:t xml:space="preserve">10. </w:t>
      </w:r>
      <w:r w:rsidR="005A6095" w:rsidRPr="00AF79BE">
        <w:rPr>
          <w:color w:val="000000" w:themeColor="text1"/>
          <w:sz w:val="22"/>
          <w:szCs w:val="22"/>
          <w:lang w:val="en-US" w:eastAsia="en-US"/>
        </w:rPr>
        <w:t xml:space="preserve">Now, as root on pnidX-mid-hh, again start tcpdump with the command tcpdump </w:t>
      </w:r>
      <w:r w:rsidR="005A6095" w:rsidRPr="00AF79BE">
        <w:rPr>
          <w:rFonts w:ascii="MS Mincho" w:eastAsia="MS Mincho" w:hAnsi="MS Mincho" w:cs="MS Mincho" w:hint="eastAsia"/>
          <w:color w:val="000000" w:themeColor="text1"/>
          <w:sz w:val="22"/>
          <w:szCs w:val="22"/>
          <w:lang w:val="en-US" w:eastAsia="en-US"/>
        </w:rPr>
        <w:t> </w:t>
      </w:r>
      <w:r w:rsidR="005A6095" w:rsidRPr="00AF79BE">
        <w:rPr>
          <w:color w:val="000000" w:themeColor="text1"/>
          <w:sz w:val="22"/>
          <w:szCs w:val="22"/>
          <w:lang w:val="en-US" w:eastAsia="en-US"/>
        </w:rPr>
        <w:t xml:space="preserve">–a –i ethX (X for your interface) &gt; pnidX-mid-hh-dump.2 </w:t>
      </w:r>
    </w:p>
    <w:p w14:paraId="07420A97" w14:textId="38C55B0E" w:rsidR="00EC12C0" w:rsidRPr="00EC12C0" w:rsidRDefault="00EC12C0" w:rsidP="00AF79BE">
      <w:pPr>
        <w:numPr>
          <w:ilvl w:val="2"/>
          <w:numId w:val="7"/>
        </w:numPr>
        <w:tabs>
          <w:tab w:val="left" w:pos="220"/>
          <w:tab w:val="left" w:pos="720"/>
        </w:tabs>
        <w:autoSpaceDE w:val="0"/>
        <w:autoSpaceDN w:val="0"/>
        <w:adjustRightInd w:val="0"/>
        <w:spacing w:after="293" w:line="340" w:lineRule="atLeast"/>
        <w:ind w:left="720" w:hanging="720"/>
        <w:rPr>
          <w:color w:val="000000" w:themeColor="text1"/>
          <w:sz w:val="22"/>
          <w:szCs w:val="22"/>
          <w:lang w:eastAsia="en-US"/>
        </w:rPr>
      </w:pPr>
      <w:r>
        <w:rPr>
          <w:noProof/>
        </w:rPr>
        <mc:AlternateContent>
          <mc:Choice Requires="wps">
            <w:drawing>
              <wp:anchor distT="0" distB="0" distL="114300" distR="114300" simplePos="0" relativeHeight="251867136" behindDoc="0" locked="0" layoutInCell="1" allowOverlap="1" wp14:anchorId="62252E93" wp14:editId="25A41AFD">
                <wp:simplePos x="0" y="0"/>
                <wp:positionH relativeFrom="column">
                  <wp:posOffset>3175</wp:posOffset>
                </wp:positionH>
                <wp:positionV relativeFrom="paragraph">
                  <wp:posOffset>1590675</wp:posOffset>
                </wp:positionV>
                <wp:extent cx="5756910" cy="635"/>
                <wp:effectExtent l="0" t="0" r="0" b="12065"/>
                <wp:wrapThrough wrapText="bothSides">
                  <wp:wrapPolygon edited="0">
                    <wp:start x="0" y="0"/>
                    <wp:lineTo x="0" y="0"/>
                    <wp:lineTo x="21538" y="0"/>
                    <wp:lineTo x="21538" y="0"/>
                    <wp:lineTo x="0" y="0"/>
                  </wp:wrapPolygon>
                </wp:wrapThrough>
                <wp:docPr id="415" name="Textfeld 41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25AE8C5" w14:textId="3FBF5469" w:rsidR="007C60AB" w:rsidRPr="00EC12C0" w:rsidRDefault="007C60AB" w:rsidP="00AF79BE">
                            <w:pPr>
                              <w:pStyle w:val="Beschriftung"/>
                              <w:rPr>
                                <w:rFonts w:ascii="Times New Roman" w:eastAsiaTheme="minorHAnsi" w:hAnsi="Times New Roman" w:cs="Times New Roman"/>
                                <w:noProof/>
                                <w:color w:val="000000" w:themeColor="text1"/>
                                <w:sz w:val="22"/>
                                <w:szCs w:val="22"/>
                                <w:lang w:val="en-US" w:eastAsia="en-US"/>
                              </w:rPr>
                            </w:pPr>
                            <w:r w:rsidRPr="00EC12C0">
                              <w:rPr>
                                <w:color w:val="000000" w:themeColor="text1"/>
                              </w:rPr>
                              <w:t xml:space="preserve">Abbildung </w:t>
                            </w:r>
                            <w:r w:rsidRPr="00EC12C0">
                              <w:rPr>
                                <w:color w:val="000000" w:themeColor="text1"/>
                              </w:rPr>
                              <w:fldChar w:fldCharType="begin"/>
                            </w:r>
                            <w:r w:rsidRPr="00EC12C0">
                              <w:rPr>
                                <w:color w:val="000000" w:themeColor="text1"/>
                              </w:rPr>
                              <w:instrText xml:space="preserve"> SEQ Abbildung \* ARABIC </w:instrText>
                            </w:r>
                            <w:r w:rsidRPr="00EC12C0">
                              <w:rPr>
                                <w:color w:val="000000" w:themeColor="text1"/>
                              </w:rPr>
                              <w:fldChar w:fldCharType="separate"/>
                            </w:r>
                            <w:r w:rsidRPr="00EC12C0">
                              <w:rPr>
                                <w:noProof/>
                                <w:color w:val="000000" w:themeColor="text1"/>
                              </w:rPr>
                              <w:t>48</w:t>
                            </w:r>
                            <w:r w:rsidRPr="00EC12C0">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52E93" id="Textfeld 415" o:spid="_x0000_s1105" type="#_x0000_t202" style="position:absolute;left:0;text-align:left;margin-left:.25pt;margin-top:125.25pt;width:453.3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" stroked="f">
                <v:textbox style="mso-fit-shape-to-text:t" inset="0,0,0,0">
                  <w:txbxContent>
                    <w:p w14:paraId="725AE8C5" w14:textId="3FBF5469" w:rsidR="007C60AB" w:rsidRPr="00EC12C0" w:rsidRDefault="007C60AB" w:rsidP="00AF79BE">
                      <w:pPr>
                        <w:pStyle w:val="Beschriftung"/>
                        <w:rPr>
                          <w:rFonts w:ascii="Times New Roman" w:eastAsiaTheme="minorHAnsi" w:hAnsi="Times New Roman" w:cs="Times New Roman"/>
                          <w:noProof/>
                          <w:color w:val="000000" w:themeColor="text1"/>
                          <w:sz w:val="22"/>
                          <w:szCs w:val="22"/>
                          <w:lang w:val="en-US" w:eastAsia="en-US"/>
                        </w:rPr>
                      </w:pPr>
                      <w:r w:rsidRPr="00EC12C0">
                        <w:rPr>
                          <w:color w:val="000000" w:themeColor="text1"/>
                        </w:rPr>
                        <w:t xml:space="preserve">Abbildung </w:t>
                      </w:r>
                      <w:r w:rsidRPr="00EC12C0">
                        <w:rPr>
                          <w:color w:val="000000" w:themeColor="text1"/>
                        </w:rPr>
                        <w:fldChar w:fldCharType="begin"/>
                      </w:r>
                      <w:r w:rsidRPr="00EC12C0">
                        <w:rPr>
                          <w:color w:val="000000" w:themeColor="text1"/>
                        </w:rPr>
                        <w:instrText xml:space="preserve"> SEQ Abbildung \* ARABIC </w:instrText>
                      </w:r>
                      <w:r w:rsidRPr="00EC12C0">
                        <w:rPr>
                          <w:color w:val="000000" w:themeColor="text1"/>
                        </w:rPr>
                        <w:fldChar w:fldCharType="separate"/>
                      </w:r>
                      <w:r w:rsidRPr="00EC12C0">
                        <w:rPr>
                          <w:noProof/>
                          <w:color w:val="000000" w:themeColor="text1"/>
                        </w:rPr>
                        <w:t>48</w:t>
                      </w:r>
                      <w:r w:rsidRPr="00EC12C0">
                        <w:rPr>
                          <w:color w:val="000000" w:themeColor="text1"/>
                        </w:rPr>
                        <w:fldChar w:fldCharType="end"/>
                      </w:r>
                    </w:p>
                  </w:txbxContent>
                </v:textbox>
                <w10:wrap type="through"/>
              </v:shape>
            </w:pict>
          </mc:Fallback>
        </mc:AlternateContent>
      </w:r>
      <w:r w:rsidRPr="00EC12C0">
        <w:rPr>
          <w:color w:val="000000" w:themeColor="text1"/>
          <w:sz w:val="22"/>
          <w:szCs w:val="22"/>
          <w:lang w:eastAsia="en-US"/>
        </w:rPr>
        <w:t xml:space="preserve">Hier haben wir den Kommando </w:t>
      </w:r>
      <w:r w:rsidRPr="00EC12C0">
        <w:rPr>
          <w:i/>
          <w:color w:val="000000" w:themeColor="text1"/>
          <w:sz w:val="22"/>
          <w:szCs w:val="22"/>
          <w:lang w:eastAsia="en-US"/>
        </w:rPr>
        <w:t>tcpdump -a -I eth4 &gt; pnid4-cnt-bln-dump.2</w:t>
      </w:r>
      <w:r w:rsidRPr="00EC12C0">
        <w:rPr>
          <w:color w:val="000000" w:themeColor="text1"/>
          <w:sz w:val="22"/>
          <w:szCs w:val="22"/>
          <w:lang w:eastAsia="en-US"/>
        </w:rPr>
        <w:t xml:space="preserve"> ausgeführt</w:t>
      </w:r>
      <w:r>
        <w:rPr>
          <w:color w:val="000000" w:themeColor="text1"/>
          <w:sz w:val="22"/>
          <w:szCs w:val="22"/>
          <w:lang w:eastAsia="en-US"/>
        </w:rPr>
        <w:t>.</w:t>
      </w:r>
    </w:p>
    <w:p w14:paraId="3F866094" w14:textId="162F57A0" w:rsidR="00AF79BE" w:rsidRPr="00EC12C0" w:rsidRDefault="00AF79BE" w:rsidP="00AF79BE">
      <w:pPr>
        <w:numPr>
          <w:ilvl w:val="2"/>
          <w:numId w:val="7"/>
        </w:numPr>
        <w:tabs>
          <w:tab w:val="left" w:pos="220"/>
          <w:tab w:val="left" w:pos="720"/>
        </w:tabs>
        <w:autoSpaceDE w:val="0"/>
        <w:autoSpaceDN w:val="0"/>
        <w:adjustRightInd w:val="0"/>
        <w:spacing w:after="293" w:line="340" w:lineRule="atLeast"/>
        <w:ind w:left="720" w:hanging="720"/>
        <w:rPr>
          <w:color w:val="000000" w:themeColor="text1"/>
          <w:sz w:val="22"/>
          <w:szCs w:val="22"/>
          <w:lang w:eastAsia="en-US"/>
        </w:rPr>
      </w:pPr>
      <w:r>
        <w:rPr>
          <w:noProof/>
          <w:color w:val="000000" w:themeColor="text1"/>
          <w:sz w:val="22"/>
          <w:szCs w:val="22"/>
          <w:lang w:val="en-US" w:eastAsia="en-US"/>
        </w:rPr>
        <w:drawing>
          <wp:anchor distT="0" distB="0" distL="114300" distR="114300" simplePos="0" relativeHeight="251863040" behindDoc="0" locked="0" layoutInCell="1" allowOverlap="1" wp14:anchorId="7F1325B4" wp14:editId="5ED03AF4">
            <wp:simplePos x="0" y="0"/>
            <wp:positionH relativeFrom="column">
              <wp:posOffset>143510</wp:posOffset>
            </wp:positionH>
            <wp:positionV relativeFrom="paragraph">
              <wp:posOffset>0</wp:posOffset>
            </wp:positionV>
            <wp:extent cx="5756910" cy="942340"/>
            <wp:effectExtent l="0" t="0" r="0" b="0"/>
            <wp:wrapThrough wrapText="bothSides">
              <wp:wrapPolygon edited="0">
                <wp:start x="0" y="0"/>
                <wp:lineTo x="0" y="21251"/>
                <wp:lineTo x="21538" y="21251"/>
                <wp:lineTo x="21538" y="0"/>
                <wp:lineTo x="0" y="0"/>
              </wp:wrapPolygon>
            </wp:wrapThrough>
            <wp:docPr id="413" name="Grafik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7.PNG"/>
                    <pic:cNvPicPr/>
                  </pic:nvPicPr>
                  <pic:blipFill>
                    <a:blip r:embed="rId40">
                      <a:extLst>
                        <a:ext uri="{28A0092B-C50C-407E-A947-70E740481C1C}">
                          <a14:useLocalDpi xmlns:a14="http://schemas.microsoft.com/office/drawing/2010/main" val="0"/>
                        </a:ext>
                      </a:extLst>
                    </a:blip>
                    <a:stretch>
                      <a:fillRect/>
                    </a:stretch>
                  </pic:blipFill>
                  <pic:spPr>
                    <a:xfrm>
                      <a:off x="0" y="0"/>
                      <a:ext cx="5756910" cy="942340"/>
                    </a:xfrm>
                    <a:prstGeom prst="rect">
                      <a:avLst/>
                    </a:prstGeom>
                  </pic:spPr>
                </pic:pic>
              </a:graphicData>
            </a:graphic>
            <wp14:sizeRelH relativeFrom="page">
              <wp14:pctWidth>0</wp14:pctWidth>
            </wp14:sizeRelH>
            <wp14:sizeRelV relativeFrom="page">
              <wp14:pctHeight>0</wp14:pctHeight>
            </wp14:sizeRelV>
          </wp:anchor>
        </w:drawing>
      </w:r>
    </w:p>
    <w:p w14:paraId="083E5ACC" w14:textId="097633F3" w:rsidR="007C60AB" w:rsidRPr="007C60AB" w:rsidRDefault="005A6095" w:rsidP="00AF79BE">
      <w:pPr>
        <w:pStyle w:val="Listenabsatz"/>
        <w:numPr>
          <w:ilvl w:val="0"/>
          <w:numId w:val="5"/>
        </w:numPr>
        <w:tabs>
          <w:tab w:val="left" w:pos="220"/>
          <w:tab w:val="left" w:pos="720"/>
        </w:tabs>
        <w:autoSpaceDE w:val="0"/>
        <w:autoSpaceDN w:val="0"/>
        <w:adjustRightInd w:val="0"/>
        <w:spacing w:after="240" w:line="340" w:lineRule="atLeast"/>
        <w:rPr>
          <w:rFonts w:ascii="Times" w:hAnsi="Times" w:cs="Times"/>
          <w:color w:val="000000"/>
          <w:lang w:val="en-US" w:eastAsia="en-US"/>
        </w:rPr>
      </w:pPr>
      <w:r w:rsidRPr="00AF79BE">
        <w:rPr>
          <w:color w:val="000000" w:themeColor="text1"/>
          <w:sz w:val="22"/>
          <w:szCs w:val="22"/>
          <w:lang w:val="en-US" w:eastAsia="en-US"/>
        </w:rPr>
        <w:t xml:space="preserve">Again, open another shell on pnidX-mid-hh and ssh from pnidX-mid-hh to </w:t>
      </w:r>
      <w:r w:rsidRPr="00AF79BE">
        <w:rPr>
          <w:rFonts w:ascii="MS Mincho" w:eastAsia="MS Mincho" w:hAnsi="MS Mincho" w:cs="MS Mincho" w:hint="eastAsia"/>
          <w:color w:val="000000" w:themeColor="text1"/>
          <w:sz w:val="22"/>
          <w:szCs w:val="22"/>
          <w:lang w:val="en-US" w:eastAsia="en-US"/>
        </w:rPr>
        <w:t> </w:t>
      </w:r>
      <w:r w:rsidRPr="00AF79BE">
        <w:rPr>
          <w:color w:val="000000" w:themeColor="text1"/>
          <w:sz w:val="22"/>
          <w:szCs w:val="22"/>
          <w:lang w:val="en-US" w:eastAsia="en-US"/>
        </w:rPr>
        <w:t>pnidX-cnt-bln</w:t>
      </w:r>
      <w:r w:rsidR="007C60AB">
        <w:rPr>
          <w:color w:val="000000" w:themeColor="text1"/>
          <w:sz w:val="22"/>
          <w:szCs w:val="22"/>
          <w:lang w:val="en-US" w:eastAsia="en-US"/>
        </w:rPr>
        <w:t>.</w:t>
      </w:r>
    </w:p>
    <w:p w14:paraId="7582B0D7" w14:textId="0642E741" w:rsidR="00AF79BE" w:rsidRDefault="005A6095" w:rsidP="007C60AB">
      <w:pPr>
        <w:pStyle w:val="Listenabsatz"/>
        <w:tabs>
          <w:tab w:val="left" w:pos="220"/>
          <w:tab w:val="left" w:pos="720"/>
        </w:tabs>
        <w:autoSpaceDE w:val="0"/>
        <w:autoSpaceDN w:val="0"/>
        <w:adjustRightInd w:val="0"/>
        <w:spacing w:after="240" w:line="340" w:lineRule="atLeast"/>
        <w:rPr>
          <w:color w:val="000000"/>
          <w:sz w:val="22"/>
          <w:szCs w:val="22"/>
          <w:lang w:val="en-US" w:eastAsia="en-US"/>
        </w:rPr>
      </w:pPr>
      <w:r w:rsidRPr="00AF79BE">
        <w:rPr>
          <w:color w:val="000000" w:themeColor="text1"/>
          <w:sz w:val="22"/>
          <w:szCs w:val="22"/>
          <w:lang w:val="en-US" w:eastAsia="en-US"/>
        </w:rPr>
        <w:t>Af</w:t>
      </w:r>
      <w:r w:rsidR="00AF79BE" w:rsidRPr="00AF79BE">
        <w:rPr>
          <w:color w:val="000000"/>
          <w:sz w:val="22"/>
          <w:szCs w:val="22"/>
          <w:lang w:val="en-US" w:eastAsia="en-US"/>
        </w:rPr>
        <w:t>ter logging in to pnidX-cnt-bln just logout again.</w:t>
      </w:r>
    </w:p>
    <w:p w14:paraId="4FAE60CF" w14:textId="6FC4C7E1" w:rsidR="00EC12C0" w:rsidRDefault="00EC12C0" w:rsidP="007C60AB">
      <w:pPr>
        <w:pStyle w:val="Listenabsatz"/>
        <w:tabs>
          <w:tab w:val="left" w:pos="220"/>
          <w:tab w:val="left" w:pos="720"/>
        </w:tabs>
        <w:autoSpaceDE w:val="0"/>
        <w:autoSpaceDN w:val="0"/>
        <w:adjustRightInd w:val="0"/>
        <w:spacing w:after="240" w:line="340" w:lineRule="atLeast"/>
        <w:rPr>
          <w:color w:val="000000"/>
          <w:sz w:val="22"/>
          <w:szCs w:val="22"/>
          <w:lang w:val="en-US" w:eastAsia="en-US"/>
        </w:rPr>
      </w:pPr>
    </w:p>
    <w:p w14:paraId="6B34E50B" w14:textId="6A5ADDCC" w:rsidR="00EC12C0" w:rsidRPr="00EC12C0" w:rsidRDefault="00EC12C0" w:rsidP="007C60AB">
      <w:pPr>
        <w:pStyle w:val="Listenabsatz"/>
        <w:tabs>
          <w:tab w:val="left" w:pos="220"/>
          <w:tab w:val="left" w:pos="720"/>
        </w:tabs>
        <w:autoSpaceDE w:val="0"/>
        <w:autoSpaceDN w:val="0"/>
        <w:adjustRightInd w:val="0"/>
        <w:spacing w:after="240" w:line="340" w:lineRule="atLeast"/>
        <w:rPr>
          <w:rFonts w:ascii="Times" w:hAnsi="Times" w:cs="Times"/>
          <w:color w:val="000000"/>
          <w:lang w:eastAsia="en-US"/>
        </w:rPr>
      </w:pPr>
      <w:r w:rsidRPr="00EC12C0">
        <w:rPr>
          <w:color w:val="000000"/>
          <w:sz w:val="22"/>
          <w:szCs w:val="22"/>
          <w:lang w:eastAsia="en-US"/>
        </w:rPr>
        <w:t xml:space="preserve">Hier haben wir den Kommand </w:t>
      </w:r>
      <w:r w:rsidRPr="00EC12C0">
        <w:rPr>
          <w:i/>
          <w:color w:val="000000"/>
          <w:sz w:val="22"/>
          <w:szCs w:val="22"/>
          <w:lang w:eastAsia="en-US"/>
        </w:rPr>
        <w:t xml:space="preserve">ssh </w:t>
      </w:r>
      <w:r>
        <w:rPr>
          <w:color w:val="000000"/>
          <w:sz w:val="22"/>
          <w:szCs w:val="22"/>
          <w:lang w:eastAsia="en-US"/>
        </w:rPr>
        <w:t>an</w:t>
      </w:r>
      <w:r w:rsidRPr="00EC12C0">
        <w:rPr>
          <w:i/>
          <w:color w:val="000000"/>
          <w:sz w:val="22"/>
          <w:szCs w:val="22"/>
          <w:lang w:eastAsia="en-US"/>
        </w:rPr>
        <w:t xml:space="preserve"> 10.88.40.37</w:t>
      </w:r>
      <w:r w:rsidRPr="00EC12C0">
        <w:rPr>
          <w:color w:val="000000"/>
          <w:sz w:val="22"/>
          <w:szCs w:val="22"/>
          <w:lang w:eastAsia="en-US"/>
        </w:rPr>
        <w:t xml:space="preserve"> ausgeführt.</w:t>
      </w:r>
    </w:p>
    <w:p w14:paraId="1B547C1E" w14:textId="132A54DB" w:rsidR="00AF79BE" w:rsidRPr="00EC12C0" w:rsidRDefault="00AF79BE" w:rsidP="00AF79BE">
      <w:pPr>
        <w:pStyle w:val="Listenabsatz"/>
        <w:tabs>
          <w:tab w:val="left" w:pos="220"/>
          <w:tab w:val="left" w:pos="720"/>
        </w:tabs>
        <w:autoSpaceDE w:val="0"/>
        <w:autoSpaceDN w:val="0"/>
        <w:adjustRightInd w:val="0"/>
        <w:spacing w:after="240" w:line="340" w:lineRule="atLeast"/>
        <w:rPr>
          <w:color w:val="000000" w:themeColor="text1"/>
          <w:sz w:val="22"/>
          <w:szCs w:val="22"/>
          <w:lang w:eastAsia="en-US"/>
        </w:rPr>
      </w:pPr>
    </w:p>
    <w:p w14:paraId="5A0613BF" w14:textId="0079E4D0" w:rsidR="00AF79BE" w:rsidRPr="00EC12C0" w:rsidRDefault="00AF79BE" w:rsidP="00AF79BE">
      <w:pPr>
        <w:pStyle w:val="Listenabsatz"/>
        <w:tabs>
          <w:tab w:val="left" w:pos="220"/>
          <w:tab w:val="left" w:pos="720"/>
        </w:tabs>
        <w:autoSpaceDE w:val="0"/>
        <w:autoSpaceDN w:val="0"/>
        <w:adjustRightInd w:val="0"/>
        <w:spacing w:after="240" w:line="340" w:lineRule="atLeast"/>
        <w:rPr>
          <w:rFonts w:ascii="Times" w:hAnsi="Times" w:cs="Times"/>
          <w:color w:val="000000"/>
          <w:lang w:eastAsia="en-US"/>
        </w:rPr>
      </w:pPr>
      <w:r>
        <w:rPr>
          <w:rFonts w:ascii="Times" w:hAnsi="Times" w:cs="Times"/>
          <w:noProof/>
          <w:color w:val="000000"/>
          <w:lang w:val="en-US" w:eastAsia="en-US"/>
        </w:rPr>
        <w:drawing>
          <wp:anchor distT="0" distB="0" distL="114300" distR="114300" simplePos="0" relativeHeight="251868160" behindDoc="0" locked="0" layoutInCell="1" allowOverlap="1" wp14:anchorId="01D52DD5" wp14:editId="66DA1870">
            <wp:simplePos x="0" y="0"/>
            <wp:positionH relativeFrom="column">
              <wp:posOffset>455295</wp:posOffset>
            </wp:positionH>
            <wp:positionV relativeFrom="paragraph">
              <wp:posOffset>0</wp:posOffset>
            </wp:positionV>
            <wp:extent cx="4470400" cy="863600"/>
            <wp:effectExtent l="0" t="0" r="0" b="0"/>
            <wp:wrapThrough wrapText="bothSides">
              <wp:wrapPolygon edited="0">
                <wp:start x="0" y="0"/>
                <wp:lineTo x="0" y="21282"/>
                <wp:lineTo x="21539" y="21282"/>
                <wp:lineTo x="21539" y="0"/>
                <wp:lineTo x="0" y="0"/>
              </wp:wrapPolygon>
            </wp:wrapThrough>
            <wp:docPr id="416" name="Grafik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8.PNG"/>
                    <pic:cNvPicPr/>
                  </pic:nvPicPr>
                  <pic:blipFill>
                    <a:blip r:embed="rId41">
                      <a:extLst>
                        <a:ext uri="{28A0092B-C50C-407E-A947-70E740481C1C}">
                          <a14:useLocalDpi xmlns:a14="http://schemas.microsoft.com/office/drawing/2010/main" val="0"/>
                        </a:ext>
                      </a:extLst>
                    </a:blip>
                    <a:stretch>
                      <a:fillRect/>
                    </a:stretch>
                  </pic:blipFill>
                  <pic:spPr>
                    <a:xfrm>
                      <a:off x="0" y="0"/>
                      <a:ext cx="4470400" cy="863600"/>
                    </a:xfrm>
                    <a:prstGeom prst="rect">
                      <a:avLst/>
                    </a:prstGeom>
                  </pic:spPr>
                </pic:pic>
              </a:graphicData>
            </a:graphic>
            <wp14:sizeRelH relativeFrom="page">
              <wp14:pctWidth>0</wp14:pctWidth>
            </wp14:sizeRelH>
            <wp14:sizeRelV relativeFrom="page">
              <wp14:pctHeight>0</wp14:pctHeight>
            </wp14:sizeRelV>
          </wp:anchor>
        </w:drawing>
      </w:r>
    </w:p>
    <w:p w14:paraId="32F82CD0" w14:textId="37F1A154" w:rsidR="00AF79BE" w:rsidRPr="00EC12C0" w:rsidRDefault="00AF79BE" w:rsidP="00AF79BE">
      <w:pPr>
        <w:tabs>
          <w:tab w:val="left" w:pos="220"/>
          <w:tab w:val="left" w:pos="720"/>
        </w:tabs>
        <w:autoSpaceDE w:val="0"/>
        <w:autoSpaceDN w:val="0"/>
        <w:adjustRightInd w:val="0"/>
        <w:spacing w:after="293" w:line="340" w:lineRule="atLeast"/>
        <w:rPr>
          <w:color w:val="000000" w:themeColor="text1"/>
          <w:sz w:val="22"/>
          <w:szCs w:val="22"/>
          <w:lang w:eastAsia="en-US"/>
        </w:rPr>
      </w:pPr>
    </w:p>
    <w:p w14:paraId="11B91A6A" w14:textId="162F20F0" w:rsidR="00AF79BE" w:rsidRPr="00EC12C0" w:rsidRDefault="00EC12C0" w:rsidP="00AF79BE">
      <w:pPr>
        <w:tabs>
          <w:tab w:val="left" w:pos="220"/>
          <w:tab w:val="left" w:pos="720"/>
        </w:tabs>
        <w:autoSpaceDE w:val="0"/>
        <w:autoSpaceDN w:val="0"/>
        <w:adjustRightInd w:val="0"/>
        <w:spacing w:after="293" w:line="340" w:lineRule="atLeast"/>
        <w:rPr>
          <w:color w:val="000000" w:themeColor="text1"/>
          <w:sz w:val="22"/>
          <w:szCs w:val="22"/>
          <w:lang w:eastAsia="en-US"/>
        </w:rPr>
      </w:pPr>
      <w:r>
        <w:rPr>
          <w:noProof/>
        </w:rPr>
        <mc:AlternateContent>
          <mc:Choice Requires="wps">
            <w:drawing>
              <wp:anchor distT="0" distB="0" distL="114300" distR="114300" simplePos="0" relativeHeight="251872256" behindDoc="0" locked="0" layoutInCell="1" allowOverlap="1" wp14:anchorId="2F3E2D53" wp14:editId="4A6E1067">
                <wp:simplePos x="0" y="0"/>
                <wp:positionH relativeFrom="column">
                  <wp:posOffset>196850</wp:posOffset>
                </wp:positionH>
                <wp:positionV relativeFrom="paragraph">
                  <wp:posOffset>175260</wp:posOffset>
                </wp:positionV>
                <wp:extent cx="4470400" cy="635"/>
                <wp:effectExtent l="0" t="0" r="0" b="12065"/>
                <wp:wrapThrough wrapText="bothSides">
                  <wp:wrapPolygon edited="0">
                    <wp:start x="0" y="0"/>
                    <wp:lineTo x="0" y="0"/>
                    <wp:lineTo x="21539" y="0"/>
                    <wp:lineTo x="21539" y="0"/>
                    <wp:lineTo x="0" y="0"/>
                  </wp:wrapPolygon>
                </wp:wrapThrough>
                <wp:docPr id="419" name="Textfeld 419"/>
                <wp:cNvGraphicFramePr/>
                <a:graphic xmlns:a="http://schemas.openxmlformats.org/drawingml/2006/main">
                  <a:graphicData uri="http://schemas.microsoft.com/office/word/2010/wordprocessingShape">
                    <wps:wsp>
                      <wps:cNvSpPr txBox="1"/>
                      <wps:spPr>
                        <a:xfrm>
                          <a:off x="0" y="0"/>
                          <a:ext cx="4470400" cy="635"/>
                        </a:xfrm>
                        <a:prstGeom prst="rect">
                          <a:avLst/>
                        </a:prstGeom>
                        <a:solidFill>
                          <a:prstClr val="white"/>
                        </a:solidFill>
                        <a:ln>
                          <a:noFill/>
                        </a:ln>
                      </wps:spPr>
                      <wps:txbx>
                        <w:txbxContent>
                          <w:p w14:paraId="3E60CB6A" w14:textId="3779F6A1" w:rsidR="007C60AB" w:rsidRPr="007C60AB" w:rsidRDefault="007C60AB" w:rsidP="007C60AB">
                            <w:pPr>
                              <w:pStyle w:val="Beschriftung"/>
                              <w:rPr>
                                <w:rFonts w:ascii="Times" w:hAnsi="Times" w:cs="Times"/>
                                <w:noProof/>
                                <w:color w:val="000000" w:themeColor="text1"/>
                                <w:lang w:val="en-US" w:eastAsia="en-US"/>
                              </w:rPr>
                            </w:pPr>
                            <w:r w:rsidRPr="007C60AB">
                              <w:rPr>
                                <w:color w:val="000000" w:themeColor="text1"/>
                              </w:rPr>
                              <w:t xml:space="preserve">Abbildung </w:t>
                            </w:r>
                            <w:r w:rsidRPr="007C60AB">
                              <w:rPr>
                                <w:color w:val="000000" w:themeColor="text1"/>
                              </w:rPr>
                              <w:fldChar w:fldCharType="begin"/>
                            </w:r>
                            <w:r w:rsidRPr="007C60AB">
                              <w:rPr>
                                <w:color w:val="000000" w:themeColor="text1"/>
                              </w:rPr>
                              <w:instrText xml:space="preserve"> SEQ Abbildung \* ARABIC </w:instrText>
                            </w:r>
                            <w:r w:rsidRPr="007C60AB">
                              <w:rPr>
                                <w:color w:val="000000" w:themeColor="text1"/>
                              </w:rPr>
                              <w:fldChar w:fldCharType="separate"/>
                            </w:r>
                            <w:r>
                              <w:rPr>
                                <w:noProof/>
                                <w:color w:val="000000" w:themeColor="text1"/>
                              </w:rPr>
                              <w:t>49</w:t>
                            </w:r>
                            <w:r w:rsidRPr="007C60AB">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E2D53" id="Textfeld 419" o:spid="_x0000_s1106" type="#_x0000_t202" style="position:absolute;margin-left:15.5pt;margin-top:13.8pt;width:352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" stroked="f">
                <v:textbox style="mso-fit-shape-to-text:t" inset="0,0,0,0">
                  <w:txbxContent>
                    <w:p w14:paraId="3E60CB6A" w14:textId="3779F6A1" w:rsidR="007C60AB" w:rsidRPr="007C60AB" w:rsidRDefault="007C60AB" w:rsidP="007C60AB">
                      <w:pPr>
                        <w:pStyle w:val="Beschriftung"/>
                        <w:rPr>
                          <w:rFonts w:ascii="Times" w:hAnsi="Times" w:cs="Times"/>
                          <w:noProof/>
                          <w:color w:val="000000" w:themeColor="text1"/>
                          <w:lang w:val="en-US" w:eastAsia="en-US"/>
                        </w:rPr>
                      </w:pPr>
                      <w:r w:rsidRPr="007C60AB">
                        <w:rPr>
                          <w:color w:val="000000" w:themeColor="text1"/>
                        </w:rPr>
                        <w:t xml:space="preserve">Abbildung </w:t>
                      </w:r>
                      <w:r w:rsidRPr="007C60AB">
                        <w:rPr>
                          <w:color w:val="000000" w:themeColor="text1"/>
                        </w:rPr>
                        <w:fldChar w:fldCharType="begin"/>
                      </w:r>
                      <w:r w:rsidRPr="007C60AB">
                        <w:rPr>
                          <w:color w:val="000000" w:themeColor="text1"/>
                        </w:rPr>
                        <w:instrText xml:space="preserve"> SEQ Abbildung \* ARABIC </w:instrText>
                      </w:r>
                      <w:r w:rsidRPr="007C60AB">
                        <w:rPr>
                          <w:color w:val="000000" w:themeColor="text1"/>
                        </w:rPr>
                        <w:fldChar w:fldCharType="separate"/>
                      </w:r>
                      <w:r>
                        <w:rPr>
                          <w:noProof/>
                          <w:color w:val="000000" w:themeColor="text1"/>
                        </w:rPr>
                        <w:t>49</w:t>
                      </w:r>
                      <w:r w:rsidRPr="007C60AB">
                        <w:rPr>
                          <w:color w:val="000000" w:themeColor="text1"/>
                        </w:rPr>
                        <w:fldChar w:fldCharType="end"/>
                      </w:r>
                    </w:p>
                  </w:txbxContent>
                </v:textbox>
                <w10:wrap type="through"/>
              </v:shape>
            </w:pict>
          </mc:Fallback>
        </mc:AlternateContent>
      </w:r>
    </w:p>
    <w:p w14:paraId="0CFEBCC1" w14:textId="3CB69930" w:rsidR="005A6095" w:rsidRPr="007C60AB" w:rsidRDefault="005A6095" w:rsidP="007C60AB">
      <w:pPr>
        <w:tabs>
          <w:tab w:val="left" w:pos="220"/>
          <w:tab w:val="left" w:pos="720"/>
        </w:tabs>
        <w:autoSpaceDE w:val="0"/>
        <w:autoSpaceDN w:val="0"/>
        <w:adjustRightInd w:val="0"/>
        <w:spacing w:after="293" w:line="340" w:lineRule="atLeast"/>
        <w:rPr>
          <w:color w:val="000000" w:themeColor="text1"/>
          <w:sz w:val="22"/>
          <w:szCs w:val="22"/>
          <w:lang w:val="en-US" w:eastAsia="en-US"/>
        </w:rPr>
      </w:pPr>
    </w:p>
    <w:p w14:paraId="239BE3CC" w14:textId="4441EDCB" w:rsidR="005A6095" w:rsidRPr="00EC12C0" w:rsidRDefault="005A6095" w:rsidP="00EC12C0">
      <w:pPr>
        <w:pStyle w:val="Listenabsatz"/>
        <w:numPr>
          <w:ilvl w:val="0"/>
          <w:numId w:val="5"/>
        </w:numPr>
        <w:tabs>
          <w:tab w:val="left" w:pos="220"/>
          <w:tab w:val="left" w:pos="720"/>
        </w:tabs>
        <w:autoSpaceDE w:val="0"/>
        <w:autoSpaceDN w:val="0"/>
        <w:adjustRightInd w:val="0"/>
        <w:spacing w:after="293" w:line="340" w:lineRule="atLeast"/>
        <w:rPr>
          <w:color w:val="000000" w:themeColor="text1"/>
          <w:sz w:val="22"/>
          <w:szCs w:val="22"/>
          <w:lang w:val="en-US" w:eastAsia="en-US"/>
        </w:rPr>
      </w:pPr>
      <w:r w:rsidRPr="00EC12C0">
        <w:rPr>
          <w:color w:val="000000" w:themeColor="text1"/>
          <w:sz w:val="22"/>
          <w:szCs w:val="22"/>
          <w:lang w:val="en-US" w:eastAsia="en-US"/>
        </w:rPr>
        <w:t xml:space="preserve">Examine the pnidX-mid-hh-dump.2 </w:t>
      </w:r>
      <w:r w:rsidRPr="00EC12C0">
        <w:rPr>
          <w:rFonts w:ascii="MS Mincho" w:eastAsia="MS Mincho" w:hAnsi="MS Mincho" w:cs="MS Mincho" w:hint="eastAsia"/>
          <w:color w:val="000000" w:themeColor="text1"/>
          <w:sz w:val="22"/>
          <w:szCs w:val="22"/>
          <w:lang w:val="en-US" w:eastAsia="en-US"/>
        </w:rPr>
        <w:t> </w:t>
      </w:r>
    </w:p>
    <w:p w14:paraId="76E4373C" w14:textId="6B3E4434" w:rsidR="00EC12C0" w:rsidRPr="002543CE" w:rsidRDefault="002543CE" w:rsidP="00EC12C0">
      <w:pPr>
        <w:pStyle w:val="Listenabsatz"/>
        <w:tabs>
          <w:tab w:val="left" w:pos="220"/>
          <w:tab w:val="left" w:pos="720"/>
        </w:tabs>
        <w:autoSpaceDE w:val="0"/>
        <w:autoSpaceDN w:val="0"/>
        <w:adjustRightInd w:val="0"/>
        <w:spacing w:after="293" w:line="340" w:lineRule="atLeast"/>
        <w:rPr>
          <w:color w:val="000000" w:themeColor="text1"/>
          <w:sz w:val="22"/>
          <w:szCs w:val="22"/>
          <w:lang w:eastAsia="en-US"/>
        </w:rPr>
      </w:pPr>
      <w:r>
        <w:rPr>
          <w:noProof/>
        </w:rPr>
        <w:lastRenderedPageBreak/>
        <mc:AlternateContent>
          <mc:Choice Requires="wps">
            <w:drawing>
              <wp:anchor distT="0" distB="0" distL="114300" distR="114300" simplePos="0" relativeHeight="251874304" behindDoc="0" locked="0" layoutInCell="1" allowOverlap="1" wp14:anchorId="19D3BA9E" wp14:editId="322D3578">
                <wp:simplePos x="0" y="0"/>
                <wp:positionH relativeFrom="column">
                  <wp:posOffset>55880</wp:posOffset>
                </wp:positionH>
                <wp:positionV relativeFrom="paragraph">
                  <wp:posOffset>4512945</wp:posOffset>
                </wp:positionV>
                <wp:extent cx="5756910" cy="635"/>
                <wp:effectExtent l="0" t="0" r="0" b="12065"/>
                <wp:wrapThrough wrapText="bothSides">
                  <wp:wrapPolygon edited="0">
                    <wp:start x="0" y="0"/>
                    <wp:lineTo x="0" y="0"/>
                    <wp:lineTo x="21538" y="0"/>
                    <wp:lineTo x="21538" y="0"/>
                    <wp:lineTo x="0" y="0"/>
                  </wp:wrapPolygon>
                </wp:wrapThrough>
                <wp:docPr id="420" name="Textfeld 42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54DB908" w14:textId="01B01BB2" w:rsidR="007C60AB" w:rsidRPr="002543CE" w:rsidRDefault="007C60AB" w:rsidP="007C60AB">
                            <w:pPr>
                              <w:pStyle w:val="Beschriftung"/>
                              <w:rPr>
                                <w:rFonts w:ascii="Times New Roman" w:eastAsiaTheme="minorHAnsi" w:hAnsi="Times New Roman" w:cs="Times New Roman"/>
                                <w:noProof/>
                                <w:color w:val="000000" w:themeColor="text1"/>
                                <w:lang w:val="en-US" w:eastAsia="en-US"/>
                              </w:rPr>
                            </w:pPr>
                            <w:r w:rsidRPr="002543CE">
                              <w:rPr>
                                <w:color w:val="000000" w:themeColor="text1"/>
                              </w:rPr>
                              <w:t xml:space="preserve">Abbildung </w:t>
                            </w:r>
                            <w:r w:rsidRPr="002543CE">
                              <w:rPr>
                                <w:color w:val="000000" w:themeColor="text1"/>
                              </w:rPr>
                              <w:fldChar w:fldCharType="begin"/>
                            </w:r>
                            <w:r w:rsidRPr="002543CE">
                              <w:rPr>
                                <w:color w:val="000000" w:themeColor="text1"/>
                              </w:rPr>
                              <w:instrText xml:space="preserve"> SEQ Abbildung \* ARABIC </w:instrText>
                            </w:r>
                            <w:r w:rsidRPr="002543CE">
                              <w:rPr>
                                <w:color w:val="000000" w:themeColor="text1"/>
                              </w:rPr>
                              <w:fldChar w:fldCharType="separate"/>
                            </w:r>
                            <w:r w:rsidRPr="002543CE">
                              <w:rPr>
                                <w:noProof/>
                                <w:color w:val="000000" w:themeColor="text1"/>
                              </w:rPr>
                              <w:t>50</w:t>
                            </w:r>
                            <w:r w:rsidRPr="002543CE">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3BA9E" id="Textfeld 420" o:spid="_x0000_s1107" type="#_x0000_t202" style="position:absolute;left:0;text-align:left;margin-left:4.4pt;margin-top:355.35pt;width:453.3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" stroked="f">
                <v:textbox style="mso-fit-shape-to-text:t" inset="0,0,0,0">
                  <w:txbxContent>
                    <w:p w14:paraId="654DB908" w14:textId="01B01BB2" w:rsidR="007C60AB" w:rsidRPr="002543CE" w:rsidRDefault="007C60AB" w:rsidP="007C60AB">
                      <w:pPr>
                        <w:pStyle w:val="Beschriftung"/>
                        <w:rPr>
                          <w:rFonts w:ascii="Times New Roman" w:eastAsiaTheme="minorHAnsi" w:hAnsi="Times New Roman" w:cs="Times New Roman"/>
                          <w:noProof/>
                          <w:color w:val="000000" w:themeColor="text1"/>
                          <w:lang w:val="en-US" w:eastAsia="en-US"/>
                        </w:rPr>
                      </w:pPr>
                      <w:r w:rsidRPr="002543CE">
                        <w:rPr>
                          <w:color w:val="000000" w:themeColor="text1"/>
                        </w:rPr>
                        <w:t xml:space="preserve">Abbildung </w:t>
                      </w:r>
                      <w:r w:rsidRPr="002543CE">
                        <w:rPr>
                          <w:color w:val="000000" w:themeColor="text1"/>
                        </w:rPr>
                        <w:fldChar w:fldCharType="begin"/>
                      </w:r>
                      <w:r w:rsidRPr="002543CE">
                        <w:rPr>
                          <w:color w:val="000000" w:themeColor="text1"/>
                        </w:rPr>
                        <w:instrText xml:space="preserve"> SEQ Abbildung \* ARABIC </w:instrText>
                      </w:r>
                      <w:r w:rsidRPr="002543CE">
                        <w:rPr>
                          <w:color w:val="000000" w:themeColor="text1"/>
                        </w:rPr>
                        <w:fldChar w:fldCharType="separate"/>
                      </w:r>
                      <w:r w:rsidRPr="002543CE">
                        <w:rPr>
                          <w:noProof/>
                          <w:color w:val="000000" w:themeColor="text1"/>
                        </w:rPr>
                        <w:t>50</w:t>
                      </w:r>
                      <w:r w:rsidRPr="002543CE">
                        <w:rPr>
                          <w:color w:val="000000" w:themeColor="text1"/>
                        </w:rPr>
                        <w:fldChar w:fldCharType="end"/>
                      </w:r>
                    </w:p>
                  </w:txbxContent>
                </v:textbox>
                <w10:wrap type="through"/>
              </v:shape>
            </w:pict>
          </mc:Fallback>
        </mc:AlternateContent>
      </w:r>
      <w:r>
        <w:rPr>
          <w:noProof/>
          <w:lang w:val="en-US" w:eastAsia="en-US"/>
        </w:rPr>
        <w:drawing>
          <wp:anchor distT="0" distB="0" distL="114300" distR="114300" simplePos="0" relativeHeight="251869184" behindDoc="0" locked="0" layoutInCell="1" allowOverlap="1" wp14:anchorId="4E37D994" wp14:editId="3D528407">
            <wp:simplePos x="0" y="0"/>
            <wp:positionH relativeFrom="column">
              <wp:posOffset>368935</wp:posOffset>
            </wp:positionH>
            <wp:positionV relativeFrom="paragraph">
              <wp:posOffset>588010</wp:posOffset>
            </wp:positionV>
            <wp:extent cx="5517515" cy="3872230"/>
            <wp:effectExtent l="0" t="0" r="0" b="1270"/>
            <wp:wrapThrough wrapText="bothSides">
              <wp:wrapPolygon edited="0">
                <wp:start x="0" y="0"/>
                <wp:lineTo x="0" y="21536"/>
                <wp:lineTo x="21528" y="21536"/>
                <wp:lineTo x="21528" y="0"/>
                <wp:lineTo x="0" y="0"/>
              </wp:wrapPolygon>
            </wp:wrapThrough>
            <wp:docPr id="417" name="Grafik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9.PNG"/>
                    <pic:cNvPicPr/>
                  </pic:nvPicPr>
                  <pic:blipFill>
                    <a:blip r:embed="rId42">
                      <a:extLst>
                        <a:ext uri="{28A0092B-C50C-407E-A947-70E740481C1C}">
                          <a14:useLocalDpi xmlns:a14="http://schemas.microsoft.com/office/drawing/2010/main" val="0"/>
                        </a:ext>
                      </a:extLst>
                    </a:blip>
                    <a:stretch>
                      <a:fillRect/>
                    </a:stretch>
                  </pic:blipFill>
                  <pic:spPr>
                    <a:xfrm>
                      <a:off x="0" y="0"/>
                      <a:ext cx="5517515" cy="3872230"/>
                    </a:xfrm>
                    <a:prstGeom prst="rect">
                      <a:avLst/>
                    </a:prstGeom>
                  </pic:spPr>
                </pic:pic>
              </a:graphicData>
            </a:graphic>
            <wp14:sizeRelH relativeFrom="page">
              <wp14:pctWidth>0</wp14:pctWidth>
            </wp14:sizeRelH>
            <wp14:sizeRelV relativeFrom="page">
              <wp14:pctHeight>0</wp14:pctHeight>
            </wp14:sizeRelV>
          </wp:anchor>
        </w:drawing>
      </w:r>
      <w:r w:rsidRPr="002543CE">
        <w:rPr>
          <w:color w:val="000000" w:themeColor="text1"/>
          <w:sz w:val="22"/>
          <w:szCs w:val="22"/>
          <w:lang w:eastAsia="en-US"/>
        </w:rPr>
        <w:t>Wie in diesem Schritt gefordert, haben wir die durch vi pnidX-mid-hh-dump.2</w:t>
      </w:r>
      <w:r>
        <w:rPr>
          <w:color w:val="000000" w:themeColor="text1"/>
          <w:sz w:val="22"/>
          <w:szCs w:val="22"/>
          <w:lang w:eastAsia="en-US"/>
        </w:rPr>
        <w:t xml:space="preserve"> den Inhalt angezeigt.</w:t>
      </w:r>
    </w:p>
    <w:p w14:paraId="3F4123B3" w14:textId="6CBEB54D" w:rsidR="00EC12C0" w:rsidRPr="002543CE" w:rsidRDefault="00EC12C0" w:rsidP="00EC12C0">
      <w:pPr>
        <w:pStyle w:val="Listenabsatz"/>
        <w:tabs>
          <w:tab w:val="left" w:pos="220"/>
          <w:tab w:val="left" w:pos="720"/>
        </w:tabs>
        <w:autoSpaceDE w:val="0"/>
        <w:autoSpaceDN w:val="0"/>
        <w:adjustRightInd w:val="0"/>
        <w:spacing w:after="293" w:line="340" w:lineRule="atLeast"/>
        <w:rPr>
          <w:color w:val="000000" w:themeColor="text1"/>
          <w:sz w:val="22"/>
          <w:szCs w:val="22"/>
          <w:lang w:eastAsia="en-US"/>
        </w:rPr>
      </w:pPr>
    </w:p>
    <w:p w14:paraId="7EC6516A" w14:textId="3F03C1F4" w:rsidR="007C60AB" w:rsidRPr="002543CE" w:rsidRDefault="007C60AB" w:rsidP="007C60AB">
      <w:pPr>
        <w:tabs>
          <w:tab w:val="left" w:pos="220"/>
          <w:tab w:val="left" w:pos="720"/>
        </w:tabs>
        <w:autoSpaceDE w:val="0"/>
        <w:autoSpaceDN w:val="0"/>
        <w:adjustRightInd w:val="0"/>
        <w:spacing w:after="293" w:line="340" w:lineRule="atLeast"/>
        <w:ind w:left="720"/>
        <w:rPr>
          <w:color w:val="000000" w:themeColor="text1"/>
          <w:sz w:val="22"/>
          <w:szCs w:val="22"/>
          <w:lang w:eastAsia="en-US"/>
        </w:rPr>
      </w:pPr>
    </w:p>
    <w:p w14:paraId="2E7EDEFB" w14:textId="31E43056" w:rsidR="005A6095" w:rsidRPr="002543CE" w:rsidRDefault="005A6095" w:rsidP="005A6095">
      <w:pPr>
        <w:numPr>
          <w:ilvl w:val="0"/>
          <w:numId w:val="5"/>
        </w:numPr>
        <w:tabs>
          <w:tab w:val="left" w:pos="220"/>
          <w:tab w:val="left" w:pos="720"/>
        </w:tabs>
        <w:autoSpaceDE w:val="0"/>
        <w:autoSpaceDN w:val="0"/>
        <w:adjustRightInd w:val="0"/>
        <w:spacing w:after="293" w:line="340" w:lineRule="atLeast"/>
        <w:ind w:hanging="720"/>
        <w:rPr>
          <w:color w:val="000000" w:themeColor="text1"/>
          <w:sz w:val="22"/>
          <w:szCs w:val="22"/>
          <w:lang w:val="en-US" w:eastAsia="en-US"/>
        </w:rPr>
      </w:pPr>
      <w:r w:rsidRPr="005A6095">
        <w:rPr>
          <w:color w:val="000000" w:themeColor="text1"/>
          <w:sz w:val="22"/>
          <w:szCs w:val="22"/>
          <w:lang w:val="en-US" w:eastAsia="en-US"/>
        </w:rPr>
        <w:t xml:space="preserve">Finally, again as root on pnidX-mid-hh, again start the tcpdump with the </w:t>
      </w:r>
      <w:r w:rsidRPr="005A6095">
        <w:rPr>
          <w:rFonts w:ascii="MS Mincho" w:eastAsia="MS Mincho" w:hAnsi="MS Mincho" w:cs="MS Mincho" w:hint="eastAsia"/>
          <w:color w:val="000000" w:themeColor="text1"/>
          <w:sz w:val="22"/>
          <w:szCs w:val="22"/>
          <w:lang w:val="en-US" w:eastAsia="en-US"/>
        </w:rPr>
        <w:t> </w:t>
      </w:r>
      <w:r w:rsidRPr="005A6095">
        <w:rPr>
          <w:color w:val="000000" w:themeColor="text1"/>
          <w:sz w:val="22"/>
          <w:szCs w:val="22"/>
          <w:lang w:val="en-US" w:eastAsia="en-US"/>
        </w:rPr>
        <w:t xml:space="preserve">command tcpdump -x &gt; pnidX-mid-hh-dump.3 </w:t>
      </w:r>
      <w:r w:rsidRPr="005A6095">
        <w:rPr>
          <w:rFonts w:ascii="MS Mincho" w:eastAsia="MS Mincho" w:hAnsi="MS Mincho" w:cs="MS Mincho" w:hint="eastAsia"/>
          <w:color w:val="000000" w:themeColor="text1"/>
          <w:sz w:val="22"/>
          <w:szCs w:val="22"/>
          <w:lang w:val="en-US" w:eastAsia="en-US"/>
        </w:rPr>
        <w:t> </w:t>
      </w:r>
    </w:p>
    <w:p w14:paraId="6F421430" w14:textId="1D9F6A07" w:rsidR="002543CE" w:rsidRPr="002543CE" w:rsidRDefault="002543CE" w:rsidP="002543CE">
      <w:pPr>
        <w:tabs>
          <w:tab w:val="left" w:pos="220"/>
          <w:tab w:val="left" w:pos="720"/>
        </w:tabs>
        <w:autoSpaceDE w:val="0"/>
        <w:autoSpaceDN w:val="0"/>
        <w:adjustRightInd w:val="0"/>
        <w:spacing w:after="293" w:line="340" w:lineRule="atLeast"/>
        <w:ind w:left="720"/>
        <w:rPr>
          <w:color w:val="000000" w:themeColor="text1"/>
          <w:sz w:val="22"/>
          <w:szCs w:val="22"/>
          <w:lang w:eastAsia="en-US"/>
        </w:rPr>
      </w:pPr>
      <w:r>
        <w:rPr>
          <w:noProof/>
        </w:rPr>
        <mc:AlternateContent>
          <mc:Choice Requires="wps">
            <w:drawing>
              <wp:anchor distT="0" distB="0" distL="114300" distR="114300" simplePos="0" relativeHeight="251876352" behindDoc="0" locked="0" layoutInCell="1" allowOverlap="1" wp14:anchorId="651FB925" wp14:editId="23F066D7">
                <wp:simplePos x="0" y="0"/>
                <wp:positionH relativeFrom="column">
                  <wp:posOffset>78105</wp:posOffset>
                </wp:positionH>
                <wp:positionV relativeFrom="paragraph">
                  <wp:posOffset>1448435</wp:posOffset>
                </wp:positionV>
                <wp:extent cx="5756910" cy="635"/>
                <wp:effectExtent l="0" t="0" r="0" b="12065"/>
                <wp:wrapThrough wrapText="bothSides">
                  <wp:wrapPolygon edited="0">
                    <wp:start x="0" y="0"/>
                    <wp:lineTo x="0" y="0"/>
                    <wp:lineTo x="21538" y="0"/>
                    <wp:lineTo x="21538" y="0"/>
                    <wp:lineTo x="0" y="0"/>
                  </wp:wrapPolygon>
                </wp:wrapThrough>
                <wp:docPr id="421" name="Textfeld 42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C1BF6CF" w14:textId="7E37B447" w:rsidR="007C60AB" w:rsidRPr="007C60AB" w:rsidRDefault="007C60AB" w:rsidP="007C60AB">
                            <w:pPr>
                              <w:pStyle w:val="Beschriftung"/>
                              <w:rPr>
                                <w:rFonts w:ascii="Times New Roman" w:eastAsiaTheme="minorHAnsi" w:hAnsi="Times New Roman" w:cs="Times New Roman"/>
                                <w:noProof/>
                                <w:color w:val="000000" w:themeColor="text1"/>
                                <w:sz w:val="22"/>
                                <w:szCs w:val="22"/>
                                <w:lang w:val="en-US" w:eastAsia="en-US"/>
                              </w:rPr>
                            </w:pPr>
                            <w:r w:rsidRPr="007C60AB">
                              <w:rPr>
                                <w:color w:val="000000" w:themeColor="text1"/>
                              </w:rPr>
                              <w:t xml:space="preserve">Abbildung </w:t>
                            </w:r>
                            <w:r w:rsidRPr="007C60AB">
                              <w:rPr>
                                <w:color w:val="000000" w:themeColor="text1"/>
                              </w:rPr>
                              <w:fldChar w:fldCharType="begin"/>
                            </w:r>
                            <w:r w:rsidRPr="007C60AB">
                              <w:rPr>
                                <w:color w:val="000000" w:themeColor="text1"/>
                              </w:rPr>
                              <w:instrText xml:space="preserve"> SEQ Abbildung \* ARABIC </w:instrText>
                            </w:r>
                            <w:r w:rsidRPr="007C60AB">
                              <w:rPr>
                                <w:color w:val="000000" w:themeColor="text1"/>
                              </w:rPr>
                              <w:fldChar w:fldCharType="separate"/>
                            </w:r>
                            <w:r>
                              <w:rPr>
                                <w:noProof/>
                                <w:color w:val="000000" w:themeColor="text1"/>
                              </w:rPr>
                              <w:t>51</w:t>
                            </w:r>
                            <w:r w:rsidRPr="007C60AB">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1FB925" id="Textfeld 421" o:spid="_x0000_s1108" type="#_x0000_t202" style="position:absolute;left:0;text-align:left;margin-left:6.15pt;margin-top:114.05pt;width:453.3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" stroked="f">
                <v:textbox style="mso-fit-shape-to-text:t" inset="0,0,0,0">
                  <w:txbxContent>
                    <w:p w14:paraId="6C1BF6CF" w14:textId="7E37B447" w:rsidR="007C60AB" w:rsidRPr="007C60AB" w:rsidRDefault="007C60AB" w:rsidP="007C60AB">
                      <w:pPr>
                        <w:pStyle w:val="Beschriftung"/>
                        <w:rPr>
                          <w:rFonts w:ascii="Times New Roman" w:eastAsiaTheme="minorHAnsi" w:hAnsi="Times New Roman" w:cs="Times New Roman"/>
                          <w:noProof/>
                          <w:color w:val="000000" w:themeColor="text1"/>
                          <w:sz w:val="22"/>
                          <w:szCs w:val="22"/>
                          <w:lang w:val="en-US" w:eastAsia="en-US"/>
                        </w:rPr>
                      </w:pPr>
                      <w:r w:rsidRPr="007C60AB">
                        <w:rPr>
                          <w:color w:val="000000" w:themeColor="text1"/>
                        </w:rPr>
                        <w:t xml:space="preserve">Abbildung </w:t>
                      </w:r>
                      <w:r w:rsidRPr="007C60AB">
                        <w:rPr>
                          <w:color w:val="000000" w:themeColor="text1"/>
                        </w:rPr>
                        <w:fldChar w:fldCharType="begin"/>
                      </w:r>
                      <w:r w:rsidRPr="007C60AB">
                        <w:rPr>
                          <w:color w:val="000000" w:themeColor="text1"/>
                        </w:rPr>
                        <w:instrText xml:space="preserve"> SEQ Abbildung \* ARABIC </w:instrText>
                      </w:r>
                      <w:r w:rsidRPr="007C60AB">
                        <w:rPr>
                          <w:color w:val="000000" w:themeColor="text1"/>
                        </w:rPr>
                        <w:fldChar w:fldCharType="separate"/>
                      </w:r>
                      <w:r>
                        <w:rPr>
                          <w:noProof/>
                          <w:color w:val="000000" w:themeColor="text1"/>
                        </w:rPr>
                        <w:t>51</w:t>
                      </w:r>
                      <w:r w:rsidRPr="007C60AB">
                        <w:rPr>
                          <w:color w:val="000000" w:themeColor="text1"/>
                        </w:rPr>
                        <w:fldChar w:fldCharType="end"/>
                      </w:r>
                    </w:p>
                  </w:txbxContent>
                </v:textbox>
                <w10:wrap type="through"/>
              </v:shape>
            </w:pict>
          </mc:Fallback>
        </mc:AlternateContent>
      </w:r>
      <w:r w:rsidRPr="002543CE">
        <w:rPr>
          <w:color w:val="000000" w:themeColor="text1"/>
          <w:sz w:val="22"/>
          <w:szCs w:val="22"/>
          <w:lang w:eastAsia="en-US"/>
        </w:rPr>
        <w:t xml:space="preserve">Hier haben wir durch den Kommando tcpdump -I eth4 -x &gt; pnid4-cnt-bln-dump.3 die </w:t>
      </w:r>
      <w:r>
        <w:rPr>
          <w:color w:val="000000" w:themeColor="text1"/>
          <w:sz w:val="22"/>
          <w:szCs w:val="22"/>
          <w:lang w:eastAsia="en-US"/>
        </w:rPr>
        <w:t xml:space="preserve">Datenpakete der </w:t>
      </w:r>
      <w:r w:rsidRPr="002543CE">
        <w:rPr>
          <w:color w:val="000000" w:themeColor="text1"/>
          <w:sz w:val="22"/>
          <w:szCs w:val="22"/>
          <w:lang w:eastAsia="en-US"/>
        </w:rPr>
        <w:t>Netzwerkschnittstelle eth4 mitgeschnitten.</w:t>
      </w:r>
    </w:p>
    <w:p w14:paraId="31071CE1" w14:textId="064782BD" w:rsidR="007C60AB" w:rsidRPr="002543CE" w:rsidRDefault="007C60AB" w:rsidP="007C60AB">
      <w:pPr>
        <w:tabs>
          <w:tab w:val="left" w:pos="220"/>
          <w:tab w:val="left" w:pos="720"/>
        </w:tabs>
        <w:autoSpaceDE w:val="0"/>
        <w:autoSpaceDN w:val="0"/>
        <w:adjustRightInd w:val="0"/>
        <w:spacing w:after="293" w:line="340" w:lineRule="atLeast"/>
        <w:ind w:left="720"/>
        <w:rPr>
          <w:color w:val="000000" w:themeColor="text1"/>
          <w:sz w:val="22"/>
          <w:szCs w:val="22"/>
          <w:lang w:eastAsia="en-US"/>
        </w:rPr>
      </w:pPr>
      <w:r>
        <w:rPr>
          <w:noProof/>
          <w:color w:val="000000" w:themeColor="text1"/>
          <w:sz w:val="22"/>
          <w:szCs w:val="22"/>
          <w:lang w:val="en-US" w:eastAsia="en-US"/>
        </w:rPr>
        <w:drawing>
          <wp:anchor distT="0" distB="0" distL="114300" distR="114300" simplePos="0" relativeHeight="251870208" behindDoc="0" locked="0" layoutInCell="1" allowOverlap="1" wp14:anchorId="20242F43" wp14:editId="50129A6E">
            <wp:simplePos x="0" y="0"/>
            <wp:positionH relativeFrom="column">
              <wp:posOffset>455295</wp:posOffset>
            </wp:positionH>
            <wp:positionV relativeFrom="paragraph">
              <wp:posOffset>-8255</wp:posOffset>
            </wp:positionV>
            <wp:extent cx="5756910" cy="1009015"/>
            <wp:effectExtent l="0" t="0" r="0" b="0"/>
            <wp:wrapThrough wrapText="bothSides">
              <wp:wrapPolygon edited="0">
                <wp:start x="0" y="0"/>
                <wp:lineTo x="0" y="21206"/>
                <wp:lineTo x="21538" y="21206"/>
                <wp:lineTo x="21538" y="0"/>
                <wp:lineTo x="0" y="0"/>
              </wp:wrapPolygon>
            </wp:wrapThrough>
            <wp:docPr id="418" name="Grafik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10.PNG"/>
                    <pic:cNvPicPr/>
                  </pic:nvPicPr>
                  <pic:blipFill>
                    <a:blip r:embed="rId43">
                      <a:extLst>
                        <a:ext uri="{28A0092B-C50C-407E-A947-70E740481C1C}">
                          <a14:useLocalDpi xmlns:a14="http://schemas.microsoft.com/office/drawing/2010/main" val="0"/>
                        </a:ext>
                      </a:extLst>
                    </a:blip>
                    <a:stretch>
                      <a:fillRect/>
                    </a:stretch>
                  </pic:blipFill>
                  <pic:spPr>
                    <a:xfrm>
                      <a:off x="0" y="0"/>
                      <a:ext cx="5756910" cy="1009015"/>
                    </a:xfrm>
                    <a:prstGeom prst="rect">
                      <a:avLst/>
                    </a:prstGeom>
                  </pic:spPr>
                </pic:pic>
              </a:graphicData>
            </a:graphic>
            <wp14:sizeRelH relativeFrom="page">
              <wp14:pctWidth>0</wp14:pctWidth>
            </wp14:sizeRelH>
            <wp14:sizeRelV relativeFrom="page">
              <wp14:pctHeight>0</wp14:pctHeight>
            </wp14:sizeRelV>
          </wp:anchor>
        </w:drawing>
      </w:r>
    </w:p>
    <w:p w14:paraId="543CFCCD" w14:textId="376022EA" w:rsidR="005A6095" w:rsidRDefault="005A6095" w:rsidP="005A6095">
      <w:pPr>
        <w:numPr>
          <w:ilvl w:val="0"/>
          <w:numId w:val="5"/>
        </w:numPr>
        <w:tabs>
          <w:tab w:val="left" w:pos="220"/>
          <w:tab w:val="left" w:pos="720"/>
        </w:tabs>
        <w:autoSpaceDE w:val="0"/>
        <w:autoSpaceDN w:val="0"/>
        <w:adjustRightInd w:val="0"/>
        <w:spacing w:after="293" w:line="340" w:lineRule="atLeast"/>
        <w:ind w:hanging="720"/>
        <w:rPr>
          <w:color w:val="000000" w:themeColor="text1"/>
          <w:sz w:val="22"/>
          <w:szCs w:val="22"/>
          <w:lang w:val="en-US" w:eastAsia="en-US"/>
        </w:rPr>
      </w:pPr>
      <w:r w:rsidRPr="005A6095">
        <w:rPr>
          <w:color w:val="000000" w:themeColor="text1"/>
          <w:sz w:val="22"/>
          <w:szCs w:val="22"/>
          <w:lang w:val="en-US" w:eastAsia="en-US"/>
        </w:rPr>
        <w:t xml:space="preserve">Again, open another shell on pnidX-mid-hh and from pnidX-mid-hh ftp to pnidX- cnt-bln. </w:t>
      </w:r>
      <w:r w:rsidRPr="007C60AB">
        <w:rPr>
          <w:color w:val="000000" w:themeColor="text1"/>
          <w:sz w:val="22"/>
          <w:szCs w:val="22"/>
          <w:lang w:val="en-US" w:eastAsia="en-US"/>
        </w:rPr>
        <w:t>When you login</w:t>
      </w:r>
      <w:r w:rsidR="002543CE">
        <w:rPr>
          <w:color w:val="000000" w:themeColor="text1"/>
          <w:sz w:val="22"/>
          <w:szCs w:val="22"/>
          <w:lang w:val="en-US" w:eastAsia="en-US"/>
        </w:rPr>
        <w:t xml:space="preserve"> to pnidX-cnt-bln, just logout.</w:t>
      </w:r>
    </w:p>
    <w:p w14:paraId="7E282A78" w14:textId="2F75BBCE" w:rsidR="002543CE" w:rsidRPr="002543CE" w:rsidRDefault="002543CE" w:rsidP="002543CE">
      <w:pPr>
        <w:tabs>
          <w:tab w:val="left" w:pos="220"/>
          <w:tab w:val="left" w:pos="720"/>
        </w:tabs>
        <w:autoSpaceDE w:val="0"/>
        <w:autoSpaceDN w:val="0"/>
        <w:adjustRightInd w:val="0"/>
        <w:spacing w:after="293" w:line="340" w:lineRule="atLeast"/>
        <w:ind w:left="720"/>
        <w:rPr>
          <w:color w:val="000000" w:themeColor="text1"/>
          <w:sz w:val="22"/>
          <w:szCs w:val="22"/>
          <w:lang w:eastAsia="en-US"/>
        </w:rPr>
      </w:pPr>
      <w:r w:rsidRPr="002543CE">
        <w:rPr>
          <w:color w:val="000000" w:themeColor="text1"/>
          <w:sz w:val="22"/>
          <w:szCs w:val="22"/>
          <w:lang w:eastAsia="en-US"/>
        </w:rPr>
        <w:t>In diesem Fall haben wir ftp 10.88.40.37 ausgeführt</w:t>
      </w:r>
      <w:r>
        <w:rPr>
          <w:color w:val="000000" w:themeColor="text1"/>
          <w:sz w:val="22"/>
          <w:szCs w:val="22"/>
          <w:lang w:eastAsia="en-US"/>
        </w:rPr>
        <w:t>.</w:t>
      </w:r>
    </w:p>
    <w:p w14:paraId="282FE1C0" w14:textId="77777777" w:rsidR="007C60AB" w:rsidRPr="002543CE" w:rsidRDefault="007C60AB" w:rsidP="007C60AB">
      <w:pPr>
        <w:pStyle w:val="Listenabsatz"/>
        <w:rPr>
          <w:color w:val="000000" w:themeColor="text1"/>
          <w:sz w:val="22"/>
          <w:szCs w:val="22"/>
          <w:lang w:eastAsia="en-US"/>
        </w:rPr>
      </w:pPr>
    </w:p>
    <w:p w14:paraId="1E25B8D1" w14:textId="4242BC0C" w:rsidR="007C60AB" w:rsidRPr="002543CE" w:rsidRDefault="007C60AB" w:rsidP="007C60AB">
      <w:pPr>
        <w:tabs>
          <w:tab w:val="left" w:pos="220"/>
          <w:tab w:val="left" w:pos="720"/>
        </w:tabs>
        <w:autoSpaceDE w:val="0"/>
        <w:autoSpaceDN w:val="0"/>
        <w:adjustRightInd w:val="0"/>
        <w:spacing w:after="293" w:line="340" w:lineRule="atLeast"/>
        <w:ind w:left="720"/>
        <w:rPr>
          <w:color w:val="000000" w:themeColor="text1"/>
          <w:sz w:val="22"/>
          <w:szCs w:val="22"/>
          <w:lang w:eastAsia="en-US"/>
        </w:rPr>
      </w:pPr>
      <w:r>
        <w:rPr>
          <w:noProof/>
          <w:color w:val="000000" w:themeColor="text1"/>
          <w:sz w:val="22"/>
          <w:szCs w:val="22"/>
          <w:lang w:val="en-US" w:eastAsia="en-US"/>
        </w:rPr>
        <w:drawing>
          <wp:anchor distT="0" distB="0" distL="114300" distR="114300" simplePos="0" relativeHeight="251877376" behindDoc="0" locked="0" layoutInCell="1" allowOverlap="1" wp14:anchorId="4270B9EF" wp14:editId="0D3162DA">
            <wp:simplePos x="0" y="0"/>
            <wp:positionH relativeFrom="column">
              <wp:posOffset>638175</wp:posOffset>
            </wp:positionH>
            <wp:positionV relativeFrom="paragraph">
              <wp:posOffset>64135</wp:posOffset>
            </wp:positionV>
            <wp:extent cx="3568700" cy="1803400"/>
            <wp:effectExtent l="0" t="0" r="0" b="0"/>
            <wp:wrapThrough wrapText="bothSides">
              <wp:wrapPolygon edited="0">
                <wp:start x="0" y="0"/>
                <wp:lineTo x="0" y="21448"/>
                <wp:lineTo x="21523" y="21448"/>
                <wp:lineTo x="21523" y="0"/>
                <wp:lineTo x="0" y="0"/>
              </wp:wrapPolygon>
            </wp:wrapThrough>
            <wp:docPr id="422" name="Grafik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11.PNG"/>
                    <pic:cNvPicPr/>
                  </pic:nvPicPr>
                  <pic:blipFill>
                    <a:blip r:embed="rId44">
                      <a:extLst>
                        <a:ext uri="{28A0092B-C50C-407E-A947-70E740481C1C}">
                          <a14:useLocalDpi xmlns:a14="http://schemas.microsoft.com/office/drawing/2010/main" val="0"/>
                        </a:ext>
                      </a:extLst>
                    </a:blip>
                    <a:stretch>
                      <a:fillRect/>
                    </a:stretch>
                  </pic:blipFill>
                  <pic:spPr>
                    <a:xfrm>
                      <a:off x="0" y="0"/>
                      <a:ext cx="3568700" cy="1803400"/>
                    </a:xfrm>
                    <a:prstGeom prst="rect">
                      <a:avLst/>
                    </a:prstGeom>
                  </pic:spPr>
                </pic:pic>
              </a:graphicData>
            </a:graphic>
            <wp14:sizeRelH relativeFrom="page">
              <wp14:pctWidth>0</wp14:pctWidth>
            </wp14:sizeRelH>
            <wp14:sizeRelV relativeFrom="page">
              <wp14:pctHeight>0</wp14:pctHeight>
            </wp14:sizeRelV>
          </wp:anchor>
        </w:drawing>
      </w:r>
    </w:p>
    <w:p w14:paraId="4F2F4869" w14:textId="14700838" w:rsidR="007C60AB" w:rsidRPr="002543CE" w:rsidRDefault="007C60AB" w:rsidP="007C60AB">
      <w:pPr>
        <w:tabs>
          <w:tab w:val="left" w:pos="220"/>
          <w:tab w:val="left" w:pos="720"/>
        </w:tabs>
        <w:autoSpaceDE w:val="0"/>
        <w:autoSpaceDN w:val="0"/>
        <w:adjustRightInd w:val="0"/>
        <w:spacing w:after="293" w:line="340" w:lineRule="atLeast"/>
        <w:ind w:left="720"/>
        <w:rPr>
          <w:color w:val="000000" w:themeColor="text1"/>
          <w:sz w:val="22"/>
          <w:szCs w:val="22"/>
          <w:lang w:eastAsia="en-US"/>
        </w:rPr>
      </w:pPr>
    </w:p>
    <w:p w14:paraId="28F7F914" w14:textId="4C1B389A" w:rsidR="007C60AB" w:rsidRPr="002543CE" w:rsidRDefault="007C60AB" w:rsidP="007C60AB">
      <w:pPr>
        <w:tabs>
          <w:tab w:val="left" w:pos="220"/>
          <w:tab w:val="left" w:pos="720"/>
        </w:tabs>
        <w:autoSpaceDE w:val="0"/>
        <w:autoSpaceDN w:val="0"/>
        <w:adjustRightInd w:val="0"/>
        <w:spacing w:after="293" w:line="340" w:lineRule="atLeast"/>
        <w:ind w:left="720"/>
        <w:rPr>
          <w:color w:val="000000" w:themeColor="text1"/>
          <w:sz w:val="22"/>
          <w:szCs w:val="22"/>
          <w:lang w:eastAsia="en-US"/>
        </w:rPr>
      </w:pPr>
    </w:p>
    <w:p w14:paraId="4B573899" w14:textId="6C231873" w:rsidR="007C60AB" w:rsidRPr="002543CE" w:rsidRDefault="007C60AB" w:rsidP="007C60AB">
      <w:pPr>
        <w:tabs>
          <w:tab w:val="left" w:pos="220"/>
          <w:tab w:val="left" w:pos="720"/>
        </w:tabs>
        <w:autoSpaceDE w:val="0"/>
        <w:autoSpaceDN w:val="0"/>
        <w:adjustRightInd w:val="0"/>
        <w:spacing w:after="293" w:line="340" w:lineRule="atLeast"/>
        <w:ind w:left="720"/>
        <w:rPr>
          <w:color w:val="000000" w:themeColor="text1"/>
          <w:sz w:val="22"/>
          <w:szCs w:val="22"/>
          <w:lang w:eastAsia="en-US"/>
        </w:rPr>
      </w:pPr>
    </w:p>
    <w:p w14:paraId="42815DE5" w14:textId="1534E7A3" w:rsidR="007C60AB" w:rsidRPr="002543CE" w:rsidRDefault="007C60AB" w:rsidP="007C60AB">
      <w:pPr>
        <w:tabs>
          <w:tab w:val="left" w:pos="220"/>
          <w:tab w:val="left" w:pos="720"/>
        </w:tabs>
        <w:autoSpaceDE w:val="0"/>
        <w:autoSpaceDN w:val="0"/>
        <w:adjustRightInd w:val="0"/>
        <w:spacing w:after="293" w:line="340" w:lineRule="atLeast"/>
        <w:ind w:left="720"/>
        <w:rPr>
          <w:color w:val="000000" w:themeColor="text1"/>
          <w:sz w:val="22"/>
          <w:szCs w:val="22"/>
          <w:lang w:eastAsia="en-US"/>
        </w:rPr>
      </w:pPr>
      <w:r>
        <w:rPr>
          <w:noProof/>
        </w:rPr>
        <mc:AlternateContent>
          <mc:Choice Requires="wps">
            <w:drawing>
              <wp:anchor distT="0" distB="0" distL="114300" distR="114300" simplePos="0" relativeHeight="251879424" behindDoc="0" locked="0" layoutInCell="1" allowOverlap="1" wp14:anchorId="0174FADC" wp14:editId="4D5A84DB">
                <wp:simplePos x="0" y="0"/>
                <wp:positionH relativeFrom="column">
                  <wp:posOffset>185420</wp:posOffset>
                </wp:positionH>
                <wp:positionV relativeFrom="paragraph">
                  <wp:posOffset>374015</wp:posOffset>
                </wp:positionV>
                <wp:extent cx="3568700" cy="635"/>
                <wp:effectExtent l="0" t="0" r="0" b="12065"/>
                <wp:wrapThrough wrapText="bothSides">
                  <wp:wrapPolygon edited="0">
                    <wp:start x="0" y="0"/>
                    <wp:lineTo x="0" y="0"/>
                    <wp:lineTo x="21523" y="0"/>
                    <wp:lineTo x="21523" y="0"/>
                    <wp:lineTo x="0" y="0"/>
                  </wp:wrapPolygon>
                </wp:wrapThrough>
                <wp:docPr id="423" name="Textfeld 423"/>
                <wp:cNvGraphicFramePr/>
                <a:graphic xmlns:a="http://schemas.openxmlformats.org/drawingml/2006/main">
                  <a:graphicData uri="http://schemas.microsoft.com/office/word/2010/wordprocessingShape">
                    <wps:wsp>
                      <wps:cNvSpPr txBox="1"/>
                      <wps:spPr>
                        <a:xfrm>
                          <a:off x="0" y="0"/>
                          <a:ext cx="3568700" cy="635"/>
                        </a:xfrm>
                        <a:prstGeom prst="rect">
                          <a:avLst/>
                        </a:prstGeom>
                        <a:solidFill>
                          <a:prstClr val="white"/>
                        </a:solidFill>
                        <a:ln>
                          <a:noFill/>
                        </a:ln>
                      </wps:spPr>
                      <wps:txbx>
                        <w:txbxContent>
                          <w:p w14:paraId="145BB0C2" w14:textId="46D303E3" w:rsidR="007C60AB" w:rsidRPr="007C60AB" w:rsidRDefault="007C60AB" w:rsidP="007C60AB">
                            <w:pPr>
                              <w:pStyle w:val="Beschriftung"/>
                              <w:rPr>
                                <w:rFonts w:ascii="Times New Roman" w:eastAsiaTheme="minorHAnsi" w:hAnsi="Times New Roman" w:cs="Times New Roman"/>
                                <w:noProof/>
                                <w:color w:val="000000" w:themeColor="text1"/>
                                <w:sz w:val="22"/>
                                <w:szCs w:val="22"/>
                                <w:lang w:val="en-US" w:eastAsia="en-US"/>
                              </w:rPr>
                            </w:pPr>
                            <w:r w:rsidRPr="007C60AB">
                              <w:rPr>
                                <w:color w:val="000000" w:themeColor="text1"/>
                              </w:rPr>
                              <w:t xml:space="preserve">Abbildung </w:t>
                            </w:r>
                            <w:r w:rsidRPr="007C60AB">
                              <w:rPr>
                                <w:color w:val="000000" w:themeColor="text1"/>
                              </w:rPr>
                              <w:fldChar w:fldCharType="begin"/>
                            </w:r>
                            <w:r w:rsidRPr="007C60AB">
                              <w:rPr>
                                <w:color w:val="000000" w:themeColor="text1"/>
                              </w:rPr>
                              <w:instrText xml:space="preserve"> SEQ Abbildung \* ARABIC </w:instrText>
                            </w:r>
                            <w:r w:rsidRPr="007C60AB">
                              <w:rPr>
                                <w:color w:val="000000" w:themeColor="text1"/>
                              </w:rPr>
                              <w:fldChar w:fldCharType="separate"/>
                            </w:r>
                            <w:r>
                              <w:rPr>
                                <w:noProof/>
                                <w:color w:val="000000" w:themeColor="text1"/>
                              </w:rPr>
                              <w:t>52</w:t>
                            </w:r>
                            <w:r w:rsidRPr="007C60AB">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4FADC" id="Textfeld 423" o:spid="_x0000_s1109" type="#_x0000_t202" style="position:absolute;left:0;text-align:left;margin-left:14.6pt;margin-top:29.45pt;width:281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" stroked="f">
                <v:textbox style="mso-fit-shape-to-text:t" inset="0,0,0,0">
                  <w:txbxContent>
                    <w:p w14:paraId="145BB0C2" w14:textId="46D303E3" w:rsidR="007C60AB" w:rsidRPr="007C60AB" w:rsidRDefault="007C60AB" w:rsidP="007C60AB">
                      <w:pPr>
                        <w:pStyle w:val="Beschriftung"/>
                        <w:rPr>
                          <w:rFonts w:ascii="Times New Roman" w:eastAsiaTheme="minorHAnsi" w:hAnsi="Times New Roman" w:cs="Times New Roman"/>
                          <w:noProof/>
                          <w:color w:val="000000" w:themeColor="text1"/>
                          <w:sz w:val="22"/>
                          <w:szCs w:val="22"/>
                          <w:lang w:val="en-US" w:eastAsia="en-US"/>
                        </w:rPr>
                      </w:pPr>
                      <w:r w:rsidRPr="007C60AB">
                        <w:rPr>
                          <w:color w:val="000000" w:themeColor="text1"/>
                        </w:rPr>
                        <w:t xml:space="preserve">Abbildung </w:t>
                      </w:r>
                      <w:r w:rsidRPr="007C60AB">
                        <w:rPr>
                          <w:color w:val="000000" w:themeColor="text1"/>
                        </w:rPr>
                        <w:fldChar w:fldCharType="begin"/>
                      </w:r>
                      <w:r w:rsidRPr="007C60AB">
                        <w:rPr>
                          <w:color w:val="000000" w:themeColor="text1"/>
                        </w:rPr>
                        <w:instrText xml:space="preserve"> SEQ Abbildung \* ARABIC </w:instrText>
                      </w:r>
                      <w:r w:rsidRPr="007C60AB">
                        <w:rPr>
                          <w:color w:val="000000" w:themeColor="text1"/>
                        </w:rPr>
                        <w:fldChar w:fldCharType="separate"/>
                      </w:r>
                      <w:r>
                        <w:rPr>
                          <w:noProof/>
                          <w:color w:val="000000" w:themeColor="text1"/>
                        </w:rPr>
                        <w:t>52</w:t>
                      </w:r>
                      <w:r w:rsidRPr="007C60AB">
                        <w:rPr>
                          <w:color w:val="000000" w:themeColor="text1"/>
                        </w:rPr>
                        <w:fldChar w:fldCharType="end"/>
                      </w:r>
                    </w:p>
                  </w:txbxContent>
                </v:textbox>
                <w10:wrap type="through"/>
              </v:shape>
            </w:pict>
          </mc:Fallback>
        </mc:AlternateContent>
      </w:r>
    </w:p>
    <w:p w14:paraId="1B5A094D" w14:textId="1BA534BF" w:rsidR="007C60AB" w:rsidRPr="002543CE" w:rsidRDefault="007C60AB" w:rsidP="007C60AB">
      <w:pPr>
        <w:tabs>
          <w:tab w:val="left" w:pos="220"/>
          <w:tab w:val="left" w:pos="720"/>
        </w:tabs>
        <w:autoSpaceDE w:val="0"/>
        <w:autoSpaceDN w:val="0"/>
        <w:adjustRightInd w:val="0"/>
        <w:spacing w:after="293" w:line="340" w:lineRule="atLeast"/>
        <w:ind w:left="720"/>
        <w:rPr>
          <w:color w:val="000000" w:themeColor="text1"/>
          <w:sz w:val="22"/>
          <w:szCs w:val="22"/>
          <w:lang w:eastAsia="en-US"/>
        </w:rPr>
      </w:pPr>
    </w:p>
    <w:p w14:paraId="2371E79A" w14:textId="62DC148E" w:rsidR="005A6095" w:rsidRPr="007C60AB" w:rsidRDefault="007C60AB" w:rsidP="005A6095">
      <w:pPr>
        <w:numPr>
          <w:ilvl w:val="0"/>
          <w:numId w:val="5"/>
        </w:numPr>
        <w:tabs>
          <w:tab w:val="left" w:pos="220"/>
          <w:tab w:val="left" w:pos="720"/>
        </w:tabs>
        <w:autoSpaceDE w:val="0"/>
        <w:autoSpaceDN w:val="0"/>
        <w:adjustRightInd w:val="0"/>
        <w:spacing w:after="293" w:line="340" w:lineRule="atLeast"/>
        <w:ind w:hanging="720"/>
        <w:rPr>
          <w:color w:val="000000" w:themeColor="text1"/>
          <w:sz w:val="22"/>
          <w:szCs w:val="22"/>
          <w:lang w:val="en-US" w:eastAsia="en-US"/>
        </w:rPr>
      </w:pPr>
      <w:r>
        <w:rPr>
          <w:noProof/>
        </w:rPr>
        <mc:AlternateContent>
          <mc:Choice Requires="wps">
            <w:drawing>
              <wp:anchor distT="0" distB="0" distL="114300" distR="114300" simplePos="0" relativeHeight="251882496" behindDoc="0" locked="0" layoutInCell="1" allowOverlap="1" wp14:anchorId="333D64E4" wp14:editId="5001555C">
                <wp:simplePos x="0" y="0"/>
                <wp:positionH relativeFrom="column">
                  <wp:posOffset>304165</wp:posOffset>
                </wp:positionH>
                <wp:positionV relativeFrom="paragraph">
                  <wp:posOffset>4627880</wp:posOffset>
                </wp:positionV>
                <wp:extent cx="5756910" cy="635"/>
                <wp:effectExtent l="0" t="0" r="0" b="12065"/>
                <wp:wrapThrough wrapText="bothSides">
                  <wp:wrapPolygon edited="0">
                    <wp:start x="0" y="0"/>
                    <wp:lineTo x="0" y="0"/>
                    <wp:lineTo x="21538" y="0"/>
                    <wp:lineTo x="21538" y="0"/>
                    <wp:lineTo x="0" y="0"/>
                  </wp:wrapPolygon>
                </wp:wrapThrough>
                <wp:docPr id="425" name="Textfeld 42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43870F40" w14:textId="202898F2" w:rsidR="007C60AB" w:rsidRPr="007C60AB" w:rsidRDefault="007C60AB" w:rsidP="007C60AB">
                            <w:pPr>
                              <w:pStyle w:val="Beschriftung"/>
                              <w:rPr>
                                <w:rFonts w:ascii="Times New Roman" w:eastAsiaTheme="minorHAnsi" w:hAnsi="Times New Roman" w:cs="Times New Roman"/>
                                <w:noProof/>
                                <w:color w:val="000000" w:themeColor="text1"/>
                                <w:sz w:val="22"/>
                                <w:szCs w:val="22"/>
                                <w:lang w:val="en-US" w:eastAsia="en-US"/>
                              </w:rPr>
                            </w:pPr>
                            <w:r w:rsidRPr="007C60AB">
                              <w:rPr>
                                <w:color w:val="000000" w:themeColor="text1"/>
                              </w:rPr>
                              <w:t xml:space="preserve">Abbildung </w:t>
                            </w:r>
                            <w:r w:rsidRPr="007C60AB">
                              <w:rPr>
                                <w:color w:val="000000" w:themeColor="text1"/>
                              </w:rPr>
                              <w:fldChar w:fldCharType="begin"/>
                            </w:r>
                            <w:r w:rsidRPr="007C60AB">
                              <w:rPr>
                                <w:color w:val="000000" w:themeColor="text1"/>
                              </w:rPr>
                              <w:instrText xml:space="preserve"> SEQ Abbildung \* ARABIC </w:instrText>
                            </w:r>
                            <w:r w:rsidRPr="007C60AB">
                              <w:rPr>
                                <w:color w:val="000000" w:themeColor="text1"/>
                              </w:rPr>
                              <w:fldChar w:fldCharType="separate"/>
                            </w:r>
                            <w:r w:rsidRPr="007C60AB">
                              <w:rPr>
                                <w:noProof/>
                                <w:color w:val="000000" w:themeColor="text1"/>
                              </w:rPr>
                              <w:t>53</w:t>
                            </w:r>
                            <w:r w:rsidRPr="007C60AB">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D64E4" id="Textfeld 425" o:spid="_x0000_s1110" type="#_x0000_t202" style="position:absolute;left:0;text-align:left;margin-left:23.95pt;margin-top:364.4pt;width:453.3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" stroked="f">
                <v:textbox style="mso-fit-shape-to-text:t" inset="0,0,0,0">
                  <w:txbxContent>
                    <w:p w14:paraId="43870F40" w14:textId="202898F2" w:rsidR="007C60AB" w:rsidRPr="007C60AB" w:rsidRDefault="007C60AB" w:rsidP="007C60AB">
                      <w:pPr>
                        <w:pStyle w:val="Beschriftung"/>
                        <w:rPr>
                          <w:rFonts w:ascii="Times New Roman" w:eastAsiaTheme="minorHAnsi" w:hAnsi="Times New Roman" w:cs="Times New Roman"/>
                          <w:noProof/>
                          <w:color w:val="000000" w:themeColor="text1"/>
                          <w:sz w:val="22"/>
                          <w:szCs w:val="22"/>
                          <w:lang w:val="en-US" w:eastAsia="en-US"/>
                        </w:rPr>
                      </w:pPr>
                      <w:r w:rsidRPr="007C60AB">
                        <w:rPr>
                          <w:color w:val="000000" w:themeColor="text1"/>
                        </w:rPr>
                        <w:t xml:space="preserve">Abbildung </w:t>
                      </w:r>
                      <w:r w:rsidRPr="007C60AB">
                        <w:rPr>
                          <w:color w:val="000000" w:themeColor="text1"/>
                        </w:rPr>
                        <w:fldChar w:fldCharType="begin"/>
                      </w:r>
                      <w:r w:rsidRPr="007C60AB">
                        <w:rPr>
                          <w:color w:val="000000" w:themeColor="text1"/>
                        </w:rPr>
                        <w:instrText xml:space="preserve"> SEQ Abbildung \* ARABIC </w:instrText>
                      </w:r>
                      <w:r w:rsidRPr="007C60AB">
                        <w:rPr>
                          <w:color w:val="000000" w:themeColor="text1"/>
                        </w:rPr>
                        <w:fldChar w:fldCharType="separate"/>
                      </w:r>
                      <w:r w:rsidRPr="007C60AB">
                        <w:rPr>
                          <w:noProof/>
                          <w:color w:val="000000" w:themeColor="text1"/>
                        </w:rPr>
                        <w:t>53</w:t>
                      </w:r>
                      <w:r w:rsidRPr="007C60AB">
                        <w:rPr>
                          <w:color w:val="000000" w:themeColor="text1"/>
                        </w:rPr>
                        <w:fldChar w:fldCharType="end"/>
                      </w:r>
                    </w:p>
                  </w:txbxContent>
                </v:textbox>
                <w10:wrap type="through"/>
              </v:shape>
            </w:pict>
          </mc:Fallback>
        </mc:AlternateContent>
      </w:r>
      <w:r w:rsidR="005A6095" w:rsidRPr="005A6095">
        <w:rPr>
          <w:color w:val="000000" w:themeColor="text1"/>
          <w:sz w:val="22"/>
          <w:szCs w:val="22"/>
          <w:lang w:val="en-US" w:eastAsia="en-US"/>
        </w:rPr>
        <w:t xml:space="preserve">Examine the pnidX-mid-hh-dump.3 file. </w:t>
      </w:r>
    </w:p>
    <w:p w14:paraId="534102EF" w14:textId="69C9194A" w:rsidR="007C60AB" w:rsidRPr="005A6095" w:rsidRDefault="007C60AB" w:rsidP="007C60AB">
      <w:pPr>
        <w:tabs>
          <w:tab w:val="left" w:pos="220"/>
          <w:tab w:val="left" w:pos="720"/>
        </w:tabs>
        <w:autoSpaceDE w:val="0"/>
        <w:autoSpaceDN w:val="0"/>
        <w:adjustRightInd w:val="0"/>
        <w:spacing w:after="293" w:line="340" w:lineRule="atLeast"/>
        <w:ind w:left="720"/>
        <w:rPr>
          <w:color w:val="000000" w:themeColor="text1"/>
          <w:sz w:val="22"/>
          <w:szCs w:val="22"/>
          <w:lang w:val="en-US" w:eastAsia="en-US"/>
        </w:rPr>
      </w:pPr>
      <w:r>
        <w:rPr>
          <w:noProof/>
          <w:color w:val="000000" w:themeColor="text1"/>
          <w:sz w:val="22"/>
          <w:szCs w:val="22"/>
          <w:lang w:val="en-US" w:eastAsia="en-US"/>
        </w:rPr>
        <w:drawing>
          <wp:anchor distT="0" distB="0" distL="114300" distR="114300" simplePos="0" relativeHeight="251880448" behindDoc="0" locked="0" layoutInCell="1" allowOverlap="1" wp14:anchorId="61EDB6BF" wp14:editId="03D08641">
            <wp:simplePos x="0" y="0"/>
            <wp:positionH relativeFrom="column">
              <wp:posOffset>455295</wp:posOffset>
            </wp:positionH>
            <wp:positionV relativeFrom="paragraph">
              <wp:posOffset>-5715</wp:posOffset>
            </wp:positionV>
            <wp:extent cx="5756910" cy="4095115"/>
            <wp:effectExtent l="0" t="0" r="0" b="0"/>
            <wp:wrapThrough wrapText="bothSides">
              <wp:wrapPolygon edited="0">
                <wp:start x="0" y="0"/>
                <wp:lineTo x="0" y="21503"/>
                <wp:lineTo x="21538" y="21503"/>
                <wp:lineTo x="21538" y="0"/>
                <wp:lineTo x="0" y="0"/>
              </wp:wrapPolygon>
            </wp:wrapThrough>
            <wp:docPr id="424" name="Grafik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12.PNG"/>
                    <pic:cNvPicPr/>
                  </pic:nvPicPr>
                  <pic:blipFill>
                    <a:blip r:embed="rId45">
                      <a:extLst>
                        <a:ext uri="{28A0092B-C50C-407E-A947-70E740481C1C}">
                          <a14:useLocalDpi xmlns:a14="http://schemas.microsoft.com/office/drawing/2010/main" val="0"/>
                        </a:ext>
                      </a:extLst>
                    </a:blip>
                    <a:stretch>
                      <a:fillRect/>
                    </a:stretch>
                  </pic:blipFill>
                  <pic:spPr>
                    <a:xfrm>
                      <a:off x="0" y="0"/>
                      <a:ext cx="5756910" cy="4095115"/>
                    </a:xfrm>
                    <a:prstGeom prst="rect">
                      <a:avLst/>
                    </a:prstGeom>
                  </pic:spPr>
                </pic:pic>
              </a:graphicData>
            </a:graphic>
            <wp14:sizeRelH relativeFrom="page">
              <wp14:pctWidth>0</wp14:pctWidth>
            </wp14:sizeRelH>
            <wp14:sizeRelV relativeFrom="page">
              <wp14:pctHeight>0</wp14:pctHeight>
            </wp14:sizeRelV>
          </wp:anchor>
        </w:drawing>
      </w:r>
    </w:p>
    <w:p w14:paraId="3EA00EA6" w14:textId="001E3018" w:rsidR="00EB7029" w:rsidRDefault="00EB7029" w:rsidP="005A6095">
      <w:pPr>
        <w:autoSpaceDE w:val="0"/>
        <w:autoSpaceDN w:val="0"/>
        <w:adjustRightInd w:val="0"/>
        <w:spacing w:after="240" w:line="340" w:lineRule="atLeast"/>
        <w:rPr>
          <w:color w:val="000000" w:themeColor="text1"/>
          <w:sz w:val="22"/>
          <w:szCs w:val="22"/>
          <w:lang w:val="en-US" w:eastAsia="en-US"/>
        </w:rPr>
      </w:pPr>
    </w:p>
    <w:p w14:paraId="0E7CA9EE" w14:textId="1A802D90" w:rsidR="005A6095" w:rsidRPr="005A6095" w:rsidRDefault="005A6095" w:rsidP="005A6095">
      <w:pPr>
        <w:autoSpaceDE w:val="0"/>
        <w:autoSpaceDN w:val="0"/>
        <w:adjustRightInd w:val="0"/>
        <w:spacing w:after="240" w:line="340" w:lineRule="atLeast"/>
        <w:rPr>
          <w:color w:val="000000" w:themeColor="text1"/>
          <w:sz w:val="22"/>
          <w:szCs w:val="22"/>
          <w:lang w:val="en-US" w:eastAsia="en-US"/>
        </w:rPr>
      </w:pPr>
      <w:r w:rsidRPr="005A6095">
        <w:rPr>
          <w:color w:val="000000" w:themeColor="text1"/>
          <w:sz w:val="22"/>
          <w:szCs w:val="22"/>
          <w:lang w:val="en-US" w:eastAsia="en-US"/>
        </w:rPr>
        <w:t xml:space="preserve">Q10: Now answer the following questions: </w:t>
      </w:r>
    </w:p>
    <w:p w14:paraId="5F8FD9CA" w14:textId="52B28DD3" w:rsidR="005A6095" w:rsidRPr="002543CE" w:rsidRDefault="005A6095" w:rsidP="005A6095">
      <w:pPr>
        <w:numPr>
          <w:ilvl w:val="0"/>
          <w:numId w:val="6"/>
        </w:numPr>
        <w:tabs>
          <w:tab w:val="left" w:pos="220"/>
          <w:tab w:val="left" w:pos="720"/>
        </w:tabs>
        <w:autoSpaceDE w:val="0"/>
        <w:autoSpaceDN w:val="0"/>
        <w:adjustRightInd w:val="0"/>
        <w:spacing w:after="293" w:line="340" w:lineRule="atLeast"/>
        <w:ind w:hanging="720"/>
        <w:rPr>
          <w:color w:val="000000" w:themeColor="text1"/>
          <w:sz w:val="22"/>
          <w:szCs w:val="22"/>
          <w:lang w:eastAsia="en-US"/>
        </w:rPr>
      </w:pPr>
      <w:r w:rsidRPr="005A6095">
        <w:rPr>
          <w:color w:val="000000" w:themeColor="text1"/>
          <w:sz w:val="22"/>
          <w:szCs w:val="22"/>
          <w:lang w:val="en-US" w:eastAsia="en-US"/>
        </w:rPr>
        <w:t xml:space="preserve">What is the difference in the three tcpdump commands? </w:t>
      </w:r>
      <w:r w:rsidRPr="005A6095">
        <w:rPr>
          <w:color w:val="000000" w:themeColor="text1"/>
          <w:sz w:val="22"/>
          <w:szCs w:val="22"/>
          <w:lang w:eastAsia="en-US"/>
        </w:rPr>
        <w:t xml:space="preserve">In their outputs? </w:t>
      </w:r>
      <w:r w:rsidRPr="005A6095">
        <w:rPr>
          <w:rFonts w:ascii="MS Mincho" w:eastAsia="MS Mincho" w:hAnsi="MS Mincho" w:cs="MS Mincho" w:hint="eastAsia"/>
          <w:color w:val="000000" w:themeColor="text1"/>
          <w:sz w:val="22"/>
          <w:szCs w:val="22"/>
          <w:lang w:eastAsia="en-US"/>
        </w:rPr>
        <w:t> </w:t>
      </w:r>
    </w:p>
    <w:p w14:paraId="26F7B624" w14:textId="49D9F741" w:rsidR="002543CE" w:rsidRDefault="003C33BF" w:rsidP="003C33BF">
      <w:pPr>
        <w:tabs>
          <w:tab w:val="left" w:pos="220"/>
          <w:tab w:val="left" w:pos="720"/>
        </w:tabs>
        <w:autoSpaceDE w:val="0"/>
        <w:autoSpaceDN w:val="0"/>
        <w:adjustRightInd w:val="0"/>
        <w:spacing w:after="293" w:line="340" w:lineRule="atLeast"/>
        <w:rPr>
          <w:color w:val="000000" w:themeColor="text1"/>
          <w:sz w:val="22"/>
          <w:szCs w:val="22"/>
          <w:lang w:eastAsia="en-US"/>
        </w:rPr>
      </w:pPr>
      <w:r>
        <w:rPr>
          <w:color w:val="000000" w:themeColor="text1"/>
          <w:sz w:val="22"/>
          <w:szCs w:val="22"/>
          <w:lang w:eastAsia="en-US"/>
        </w:rPr>
        <w:lastRenderedPageBreak/>
        <w:t xml:space="preserve">Der Kommand </w:t>
      </w:r>
      <w:r w:rsidR="002543CE" w:rsidRPr="003C33BF">
        <w:rPr>
          <w:i/>
          <w:color w:val="000000" w:themeColor="text1"/>
          <w:sz w:val="22"/>
          <w:szCs w:val="22"/>
          <w:lang w:eastAsia="en-US"/>
        </w:rPr>
        <w:t>tcpdump -i eth4 -vvv  &gt; pnid4-cnt-bln-dump.1</w:t>
      </w:r>
      <w:r w:rsidRPr="003C33BF">
        <w:rPr>
          <w:i/>
          <w:color w:val="000000" w:themeColor="text1"/>
          <w:sz w:val="22"/>
          <w:szCs w:val="22"/>
          <w:lang w:eastAsia="en-US"/>
        </w:rPr>
        <w:t xml:space="preserve"> </w:t>
      </w:r>
      <w:r>
        <w:rPr>
          <w:color w:val="000000" w:themeColor="text1"/>
          <w:sz w:val="22"/>
          <w:szCs w:val="22"/>
          <w:lang w:eastAsia="en-US"/>
        </w:rPr>
        <w:t xml:space="preserve">gibt sehr viele Infromationen aus. Bei je mehr V im Kommando werden desto mehr Details bereitgestellt. </w:t>
      </w:r>
    </w:p>
    <w:p w14:paraId="49EF5167" w14:textId="6494B45F" w:rsidR="003C33BF" w:rsidRPr="003C33BF" w:rsidRDefault="003C33BF" w:rsidP="003C33BF">
      <w:pPr>
        <w:tabs>
          <w:tab w:val="left" w:pos="220"/>
          <w:tab w:val="left" w:pos="720"/>
        </w:tabs>
        <w:autoSpaceDE w:val="0"/>
        <w:autoSpaceDN w:val="0"/>
        <w:adjustRightInd w:val="0"/>
        <w:spacing w:after="293" w:line="340" w:lineRule="atLeast"/>
        <w:rPr>
          <w:color w:val="000000" w:themeColor="text1"/>
          <w:sz w:val="22"/>
          <w:szCs w:val="22"/>
          <w:lang w:eastAsia="en-US"/>
        </w:rPr>
      </w:pPr>
      <w:r w:rsidRPr="003C33BF">
        <w:rPr>
          <w:color w:val="000000" w:themeColor="text1"/>
          <w:sz w:val="22"/>
          <w:szCs w:val="22"/>
          <w:lang w:eastAsia="en-US"/>
        </w:rPr>
        <w:t xml:space="preserve">Für </w:t>
      </w:r>
      <w:r w:rsidRPr="003C33BF">
        <w:rPr>
          <w:i/>
          <w:color w:val="000000" w:themeColor="text1"/>
          <w:sz w:val="22"/>
          <w:szCs w:val="22"/>
          <w:lang w:eastAsia="en-US"/>
        </w:rPr>
        <w:t>tcpdump -a -i eth4 &gt; pnid4-cnt-bln.dump.2</w:t>
      </w:r>
      <w:r w:rsidRPr="003C33BF">
        <w:rPr>
          <w:color w:val="000000" w:themeColor="text1"/>
          <w:sz w:val="22"/>
          <w:szCs w:val="22"/>
          <w:lang w:eastAsia="en-US"/>
        </w:rPr>
        <w:t xml:space="preserve"> hier werden alle Pakete von der Netzwerkschnittstelle angesammelt und als ASCII ausgegeben.</w:t>
      </w:r>
    </w:p>
    <w:p w14:paraId="2CA2FB6B" w14:textId="5291D671" w:rsidR="005A6095" w:rsidRPr="003C33BF" w:rsidRDefault="005A6095" w:rsidP="005A6095">
      <w:pPr>
        <w:numPr>
          <w:ilvl w:val="0"/>
          <w:numId w:val="6"/>
        </w:numPr>
        <w:tabs>
          <w:tab w:val="left" w:pos="220"/>
          <w:tab w:val="left" w:pos="720"/>
        </w:tabs>
        <w:autoSpaceDE w:val="0"/>
        <w:autoSpaceDN w:val="0"/>
        <w:adjustRightInd w:val="0"/>
        <w:spacing w:after="293" w:line="340" w:lineRule="atLeast"/>
        <w:ind w:hanging="720"/>
        <w:rPr>
          <w:color w:val="000000" w:themeColor="text1"/>
          <w:sz w:val="22"/>
          <w:szCs w:val="22"/>
          <w:lang w:val="en-US" w:eastAsia="en-US"/>
        </w:rPr>
      </w:pPr>
      <w:r w:rsidRPr="005A6095">
        <w:rPr>
          <w:color w:val="000000" w:themeColor="text1"/>
          <w:sz w:val="22"/>
          <w:szCs w:val="22"/>
          <w:lang w:val="en-US" w:eastAsia="en-US"/>
        </w:rPr>
        <w:t xml:space="preserve">Is it possible to discover “trumplX” password with tcpdump? </w:t>
      </w:r>
      <w:r w:rsidRPr="005A6095">
        <w:rPr>
          <w:rFonts w:ascii="MS Mincho" w:eastAsia="MS Mincho" w:hAnsi="MS Mincho" w:cs="MS Mincho" w:hint="eastAsia"/>
          <w:color w:val="000000" w:themeColor="text1"/>
          <w:sz w:val="22"/>
          <w:szCs w:val="22"/>
          <w:lang w:val="en-US" w:eastAsia="en-US"/>
        </w:rPr>
        <w:t> </w:t>
      </w:r>
      <w:r w:rsidRPr="005A6095">
        <w:rPr>
          <w:color w:val="000000" w:themeColor="text1"/>
          <w:sz w:val="22"/>
          <w:szCs w:val="22"/>
          <w:lang w:val="en-US" w:eastAsia="en-US"/>
        </w:rPr>
        <w:t xml:space="preserve">How would you do this? </w:t>
      </w:r>
    </w:p>
    <w:p w14:paraId="67C23E68" w14:textId="4FA8B602" w:rsidR="00357802" w:rsidRDefault="007414DD" w:rsidP="003C33BF">
      <w:pPr>
        <w:tabs>
          <w:tab w:val="left" w:pos="220"/>
          <w:tab w:val="left" w:pos="720"/>
        </w:tabs>
        <w:autoSpaceDE w:val="0"/>
        <w:autoSpaceDN w:val="0"/>
        <w:adjustRightInd w:val="0"/>
        <w:spacing w:after="293" w:line="340" w:lineRule="atLeast"/>
        <w:rPr>
          <w:rFonts w:eastAsia="MS Mincho"/>
          <w:color w:val="000000" w:themeColor="text1"/>
          <w:sz w:val="22"/>
          <w:szCs w:val="22"/>
          <w:lang w:eastAsia="en-US"/>
        </w:rPr>
      </w:pPr>
      <w:r w:rsidRPr="007414DD">
        <w:rPr>
          <w:rFonts w:eastAsia="MS Mincho"/>
          <w:color w:val="000000" w:themeColor="text1"/>
          <w:sz w:val="22"/>
          <w:szCs w:val="22"/>
          <w:lang w:eastAsia="en-US"/>
        </w:rPr>
        <w:t xml:space="preserve">Theoretisch kann man mit tcpdump ein Passwort “sniffen”. </w:t>
      </w:r>
      <w:r>
        <w:rPr>
          <w:rFonts w:eastAsia="MS Mincho"/>
          <w:color w:val="000000" w:themeColor="text1"/>
          <w:sz w:val="22"/>
          <w:szCs w:val="22"/>
          <w:lang w:eastAsia="en-US"/>
        </w:rPr>
        <w:t xml:space="preserve">Mit egrep kann man dies beispielweise durch folgenden Kommando Passwörter </w:t>
      </w:r>
      <w:r w:rsidR="00357802">
        <w:rPr>
          <w:rFonts w:eastAsia="MS Mincho"/>
          <w:color w:val="000000" w:themeColor="text1"/>
          <w:sz w:val="22"/>
          <w:szCs w:val="22"/>
          <w:lang w:eastAsia="en-US"/>
        </w:rPr>
        <w:t xml:space="preserve">aufspüren: </w:t>
      </w:r>
    </w:p>
    <w:p w14:paraId="3FDC8072" w14:textId="52858814" w:rsidR="003C33BF" w:rsidRPr="00357802" w:rsidRDefault="00357802" w:rsidP="003C33BF">
      <w:pPr>
        <w:tabs>
          <w:tab w:val="left" w:pos="220"/>
          <w:tab w:val="left" w:pos="720"/>
        </w:tabs>
        <w:autoSpaceDE w:val="0"/>
        <w:autoSpaceDN w:val="0"/>
        <w:adjustRightInd w:val="0"/>
        <w:spacing w:after="293" w:line="340" w:lineRule="atLeast"/>
        <w:rPr>
          <w:i/>
          <w:color w:val="000000" w:themeColor="text1"/>
          <w:sz w:val="22"/>
          <w:szCs w:val="22"/>
          <w:lang w:eastAsia="en-US"/>
        </w:rPr>
      </w:pPr>
      <w:r w:rsidRPr="00357802">
        <w:rPr>
          <w:rFonts w:eastAsia="MS Mincho"/>
          <w:i/>
          <w:color w:val="000000" w:themeColor="text1"/>
          <w:sz w:val="22"/>
          <w:szCs w:val="22"/>
          <w:lang w:eastAsia="en-US"/>
        </w:rPr>
        <w:t>tcpdump port http or port ftp or port smtp or port imap or port pop3 -l -A | egrep -i 'pass=|pwd=|log=|login=|user=|username=|pw=|passw=|passwd=|password=|pass:|user:|username:|password:|login:|pass |user ' --color=auto --line-buffered -B20</w:t>
      </w:r>
    </w:p>
    <w:p w14:paraId="0393F3F8" w14:textId="204D671A" w:rsidR="005A6095" w:rsidRPr="00357802" w:rsidRDefault="005A6095" w:rsidP="005A6095">
      <w:pPr>
        <w:numPr>
          <w:ilvl w:val="0"/>
          <w:numId w:val="6"/>
        </w:numPr>
        <w:tabs>
          <w:tab w:val="left" w:pos="220"/>
          <w:tab w:val="left" w:pos="720"/>
        </w:tabs>
        <w:autoSpaceDE w:val="0"/>
        <w:autoSpaceDN w:val="0"/>
        <w:adjustRightInd w:val="0"/>
        <w:spacing w:after="293" w:line="340" w:lineRule="atLeast"/>
        <w:ind w:hanging="720"/>
        <w:rPr>
          <w:color w:val="000000" w:themeColor="text1"/>
          <w:sz w:val="22"/>
          <w:szCs w:val="22"/>
          <w:lang w:val="en-US" w:eastAsia="en-US"/>
        </w:rPr>
      </w:pPr>
      <w:r w:rsidRPr="005A6095">
        <w:rPr>
          <w:color w:val="000000" w:themeColor="text1"/>
          <w:sz w:val="22"/>
          <w:szCs w:val="22"/>
          <w:lang w:val="en-US" w:eastAsia="en-US"/>
        </w:rPr>
        <w:t>How can you tell if a network interface is running in “</w:t>
      </w:r>
      <w:r w:rsidR="00357802" w:rsidRPr="005A6095">
        <w:rPr>
          <w:color w:val="000000" w:themeColor="text1"/>
          <w:sz w:val="22"/>
          <w:szCs w:val="22"/>
          <w:lang w:val="en-US" w:eastAsia="en-US"/>
        </w:rPr>
        <w:t>promiscuous mode</w:t>
      </w:r>
      <w:r w:rsidRPr="005A6095">
        <w:rPr>
          <w:color w:val="000000" w:themeColor="text1"/>
          <w:sz w:val="22"/>
          <w:szCs w:val="22"/>
          <w:lang w:val="en-US" w:eastAsia="en-US"/>
        </w:rPr>
        <w:t xml:space="preserve">”? </w:t>
      </w:r>
      <w:r w:rsidRPr="005A6095">
        <w:rPr>
          <w:rFonts w:ascii="MS Mincho" w:eastAsia="MS Mincho" w:hAnsi="MS Mincho" w:cs="MS Mincho" w:hint="eastAsia"/>
          <w:color w:val="000000" w:themeColor="text1"/>
          <w:sz w:val="22"/>
          <w:szCs w:val="22"/>
          <w:lang w:val="en-US" w:eastAsia="en-US"/>
        </w:rPr>
        <w:t> </w:t>
      </w:r>
    </w:p>
    <w:p w14:paraId="485F0975" w14:textId="647171BE" w:rsidR="00357802" w:rsidRPr="00357802" w:rsidRDefault="00357802" w:rsidP="00357802">
      <w:pPr>
        <w:tabs>
          <w:tab w:val="left" w:pos="220"/>
          <w:tab w:val="left" w:pos="720"/>
        </w:tabs>
        <w:autoSpaceDE w:val="0"/>
        <w:autoSpaceDN w:val="0"/>
        <w:adjustRightInd w:val="0"/>
        <w:spacing w:after="293" w:line="340" w:lineRule="atLeast"/>
        <w:rPr>
          <w:color w:val="000000" w:themeColor="text1"/>
          <w:sz w:val="22"/>
          <w:szCs w:val="22"/>
          <w:lang w:eastAsia="en-US"/>
        </w:rPr>
      </w:pPr>
      <w:r w:rsidRPr="00357802">
        <w:rPr>
          <w:rFonts w:eastAsia="MS Mincho"/>
          <w:color w:val="000000" w:themeColor="text1"/>
          <w:sz w:val="22"/>
          <w:szCs w:val="22"/>
          <w:lang w:eastAsia="en-US"/>
        </w:rPr>
        <w:t xml:space="preserve">Anhand dem Kommando netstat -i kann man sehen ob </w:t>
      </w:r>
      <w:r>
        <w:rPr>
          <w:rFonts w:eastAsia="MS Mincho"/>
          <w:color w:val="000000" w:themeColor="text1"/>
          <w:sz w:val="22"/>
          <w:szCs w:val="22"/>
          <w:lang w:eastAsia="en-US"/>
        </w:rPr>
        <w:t>ein Interface auf „</w:t>
      </w:r>
      <w:r w:rsidRPr="00357802">
        <w:rPr>
          <w:color w:val="000000" w:themeColor="text1"/>
          <w:sz w:val="22"/>
          <w:szCs w:val="22"/>
          <w:lang w:eastAsia="en-US"/>
        </w:rPr>
        <w:t>promiscuous mode</w:t>
      </w:r>
      <w:r>
        <w:rPr>
          <w:color w:val="000000" w:themeColor="text1"/>
          <w:sz w:val="22"/>
          <w:szCs w:val="22"/>
          <w:lang w:eastAsia="en-US"/>
        </w:rPr>
        <w:t xml:space="preserve">“ abläuft. Falls ein P unter der Bezeichnung „Flg“ bedeutet dies, dass für dieses </w:t>
      </w:r>
      <w:r>
        <w:rPr>
          <w:rFonts w:eastAsia="MS Mincho"/>
          <w:color w:val="000000" w:themeColor="text1"/>
          <w:sz w:val="22"/>
          <w:szCs w:val="22"/>
          <w:lang w:eastAsia="en-US"/>
        </w:rPr>
        <w:t>Interface „</w:t>
      </w:r>
      <w:r w:rsidRPr="00357802">
        <w:rPr>
          <w:color w:val="000000" w:themeColor="text1"/>
          <w:sz w:val="22"/>
          <w:szCs w:val="22"/>
          <w:lang w:eastAsia="en-US"/>
        </w:rPr>
        <w:t>promiscuous mode</w:t>
      </w:r>
      <w:r>
        <w:rPr>
          <w:color w:val="000000" w:themeColor="text1"/>
          <w:sz w:val="22"/>
          <w:szCs w:val="22"/>
          <w:lang w:eastAsia="en-US"/>
        </w:rPr>
        <w:t>“ angeschaltet ist.</w:t>
      </w:r>
    </w:p>
    <w:p w14:paraId="290099E9" w14:textId="77777777" w:rsidR="00357802" w:rsidRDefault="005A6095" w:rsidP="00357802">
      <w:pPr>
        <w:numPr>
          <w:ilvl w:val="0"/>
          <w:numId w:val="6"/>
        </w:numPr>
        <w:tabs>
          <w:tab w:val="left" w:pos="220"/>
          <w:tab w:val="left" w:pos="720"/>
        </w:tabs>
        <w:autoSpaceDE w:val="0"/>
        <w:autoSpaceDN w:val="0"/>
        <w:adjustRightInd w:val="0"/>
        <w:spacing w:after="293" w:line="340" w:lineRule="atLeast"/>
        <w:ind w:hanging="720"/>
        <w:rPr>
          <w:color w:val="000000"/>
          <w:sz w:val="29"/>
          <w:szCs w:val="29"/>
          <w:lang w:val="en-US" w:eastAsia="en-US"/>
        </w:rPr>
      </w:pPr>
      <w:r w:rsidRPr="005A6095">
        <w:rPr>
          <w:color w:val="000000" w:themeColor="text1"/>
          <w:sz w:val="22"/>
          <w:szCs w:val="22"/>
          <w:lang w:val="en-US" w:eastAsia="en-US"/>
        </w:rPr>
        <w:t>Can a normal, unprivileged user, run tcpdump?</w:t>
      </w:r>
    </w:p>
    <w:p w14:paraId="39404F70" w14:textId="1C5EB246" w:rsidR="005A6095" w:rsidRPr="00270931" w:rsidRDefault="00357802" w:rsidP="00357802">
      <w:pPr>
        <w:tabs>
          <w:tab w:val="left" w:pos="220"/>
          <w:tab w:val="left" w:pos="720"/>
        </w:tabs>
        <w:autoSpaceDE w:val="0"/>
        <w:autoSpaceDN w:val="0"/>
        <w:adjustRightInd w:val="0"/>
        <w:spacing w:after="293" w:line="340" w:lineRule="atLeast"/>
        <w:rPr>
          <w:color w:val="000000"/>
          <w:sz w:val="29"/>
          <w:szCs w:val="29"/>
          <w:lang w:eastAsia="en-US"/>
        </w:rPr>
      </w:pPr>
      <w:r>
        <w:rPr>
          <w:color w:val="000000"/>
          <w:sz w:val="29"/>
          <w:szCs w:val="29"/>
          <w:lang w:val="en-US" w:eastAsia="en-US"/>
        </w:rPr>
        <w:tab/>
      </w:r>
      <w:r w:rsidR="005A6095" w:rsidRPr="00270931">
        <w:rPr>
          <w:color w:val="000000" w:themeColor="text1"/>
          <w:sz w:val="22"/>
          <w:szCs w:val="22"/>
          <w:lang w:eastAsia="en-US"/>
        </w:rPr>
        <w:t xml:space="preserve"> </w:t>
      </w:r>
      <w:r w:rsidR="00270931" w:rsidRPr="00270931">
        <w:rPr>
          <w:color w:val="000000" w:themeColor="text1"/>
          <w:sz w:val="22"/>
          <w:szCs w:val="22"/>
          <w:lang w:eastAsia="en-US"/>
        </w:rPr>
        <w:t xml:space="preserve">Nur root kann </w:t>
      </w:r>
      <w:r w:rsidR="00270931">
        <w:rPr>
          <w:color w:val="000000" w:themeColor="text1"/>
          <w:sz w:val="22"/>
          <w:szCs w:val="22"/>
          <w:lang w:eastAsia="en-US"/>
        </w:rPr>
        <w:t>tcpdump ausführen, da andere User</w:t>
      </w:r>
      <w:r w:rsidR="00270931" w:rsidRPr="00270931">
        <w:rPr>
          <w:color w:val="000000" w:themeColor="text1"/>
          <w:sz w:val="22"/>
          <w:szCs w:val="22"/>
          <w:lang w:eastAsia="en-US"/>
        </w:rPr>
        <w:t xml:space="preserve"> keine Rechte dafür haben.</w:t>
      </w:r>
    </w:p>
    <w:p w14:paraId="56475191" w14:textId="77777777" w:rsidR="00357802" w:rsidRPr="00270931" w:rsidRDefault="00357802" w:rsidP="00357802">
      <w:pPr>
        <w:tabs>
          <w:tab w:val="left" w:pos="220"/>
          <w:tab w:val="left" w:pos="720"/>
        </w:tabs>
        <w:autoSpaceDE w:val="0"/>
        <w:autoSpaceDN w:val="0"/>
        <w:adjustRightInd w:val="0"/>
        <w:spacing w:after="293" w:line="340" w:lineRule="atLeast"/>
        <w:ind w:left="720"/>
        <w:rPr>
          <w:color w:val="000000"/>
          <w:sz w:val="29"/>
          <w:szCs w:val="29"/>
          <w:lang w:eastAsia="en-US"/>
        </w:rPr>
      </w:pPr>
    </w:p>
    <w:sectPr w:rsidR="00357802" w:rsidRPr="00270931" w:rsidSect="001F01F8">
      <w:footerReference w:type="even" r:id="rId46"/>
      <w:footerReference w:type="default" r:id="rId47"/>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08DFA0" w14:textId="77777777" w:rsidR="008D76B1" w:rsidRDefault="008D76B1">
      <w:r>
        <w:separator/>
      </w:r>
    </w:p>
  </w:endnote>
  <w:endnote w:type="continuationSeparator" w:id="0">
    <w:p w14:paraId="6719CC7E" w14:textId="77777777" w:rsidR="008D76B1" w:rsidRDefault="008D7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CE228" w14:textId="77777777" w:rsidR="007C60AB" w:rsidRDefault="007C60AB" w:rsidP="001F01F8">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40AD0C85" w14:textId="77777777" w:rsidR="007C60AB" w:rsidRDefault="007C60AB" w:rsidP="001F01F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E584E" w14:textId="77777777" w:rsidR="007C60AB" w:rsidRDefault="007C60AB" w:rsidP="001F01F8">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90</w:t>
    </w:r>
    <w:r>
      <w:rPr>
        <w:rStyle w:val="Seitenzahl"/>
      </w:rPr>
      <w:fldChar w:fldCharType="end"/>
    </w:r>
  </w:p>
  <w:p w14:paraId="6E3E8638" w14:textId="77777777" w:rsidR="007C60AB" w:rsidRDefault="007C60AB" w:rsidP="001F01F8">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63ABD7" w14:textId="77777777" w:rsidR="008D76B1" w:rsidRDefault="008D76B1">
      <w:r>
        <w:separator/>
      </w:r>
    </w:p>
  </w:footnote>
  <w:footnote w:type="continuationSeparator" w:id="0">
    <w:p w14:paraId="52CA9A47" w14:textId="77777777" w:rsidR="008D76B1" w:rsidRDefault="008D76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decimal"/>
      <w:lvlText w:val="%1."/>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1220DD96"/>
    <w:lvl w:ilvl="0" w:tplc="7E8ADB94">
      <w:start w:val="1"/>
      <w:numFmt w:val="decimal"/>
      <w:lvlText w:val="%1."/>
      <w:lvlJc w:val="left"/>
      <w:pPr>
        <w:ind w:left="720" w:hanging="360"/>
      </w:pPr>
      <w:rPr>
        <w:sz w:val="22"/>
        <w:szCs w:val="22"/>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D8C3A4E"/>
    <w:multiLevelType w:val="hybridMultilevel"/>
    <w:tmpl w:val="AB72C9E0"/>
    <w:lvl w:ilvl="0" w:tplc="EB98CE9C">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EEC72B9"/>
    <w:multiLevelType w:val="hybridMultilevel"/>
    <w:tmpl w:val="DFF8EBE8"/>
    <w:lvl w:ilvl="0" w:tplc="C08063D8">
      <w:start w:val="11"/>
      <w:numFmt w:val="decimal"/>
      <w:lvlText w:val="%1"/>
      <w:lvlJc w:val="left"/>
      <w:pPr>
        <w:ind w:left="720" w:hanging="360"/>
      </w:pPr>
      <w:rPr>
        <w:rFonts w:ascii="Times New Roman" w:hAnsi="Times New Roman" w:cs="Times New Roman" w:hint="default"/>
        <w:color w:val="000000" w:themeColor="text1"/>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FD84D72"/>
    <w:multiLevelType w:val="hybridMultilevel"/>
    <w:tmpl w:val="882C9F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40B52E9"/>
    <w:multiLevelType w:val="hybridMultilevel"/>
    <w:tmpl w:val="9300ECF4"/>
    <w:lvl w:ilvl="0" w:tplc="EA2E8746">
      <w:start w:val="1"/>
      <w:numFmt w:val="decimal"/>
      <w:lvlText w:val="%1."/>
      <w:lvlJc w:val="left"/>
      <w:pPr>
        <w:ind w:left="720" w:hanging="360"/>
      </w:pPr>
      <w:rPr>
        <w:rFonts w:ascii="Times New Roman" w:hAnsi="Times New Roman" w:cs="Times New Roman" w:hint="default"/>
        <w:sz w:val="22"/>
        <w:szCs w:val="22"/>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4"/>
  </w:num>
  <w:num w:numId="2">
    <w:abstractNumId w:val="6"/>
  </w:num>
  <w:num w:numId="3">
    <w:abstractNumId w:val="0"/>
  </w:num>
  <w:num w:numId="4">
    <w:abstractNumId w:val="1"/>
  </w:num>
  <w:num w:numId="5">
    <w:abstractNumId w:val="2"/>
  </w:num>
  <w:num w:numId="6">
    <w:abstractNumId w:val="3"/>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FA9"/>
    <w:rsid w:val="00002F4A"/>
    <w:rsid w:val="00015EAD"/>
    <w:rsid w:val="00046385"/>
    <w:rsid w:val="00050803"/>
    <w:rsid w:val="000521DA"/>
    <w:rsid w:val="0007137E"/>
    <w:rsid w:val="00073BF7"/>
    <w:rsid w:val="0008053E"/>
    <w:rsid w:val="00082D6B"/>
    <w:rsid w:val="000856A2"/>
    <w:rsid w:val="00086D0D"/>
    <w:rsid w:val="0009473C"/>
    <w:rsid w:val="000B2210"/>
    <w:rsid w:val="000B4E13"/>
    <w:rsid w:val="000C01B3"/>
    <w:rsid w:val="000D1C58"/>
    <w:rsid w:val="000F1DBA"/>
    <w:rsid w:val="00102FD9"/>
    <w:rsid w:val="00106150"/>
    <w:rsid w:val="00106410"/>
    <w:rsid w:val="00131317"/>
    <w:rsid w:val="00131ACE"/>
    <w:rsid w:val="001428C8"/>
    <w:rsid w:val="00145BB3"/>
    <w:rsid w:val="001530FC"/>
    <w:rsid w:val="00155871"/>
    <w:rsid w:val="00165435"/>
    <w:rsid w:val="00170795"/>
    <w:rsid w:val="00170CB3"/>
    <w:rsid w:val="001764F7"/>
    <w:rsid w:val="00182C51"/>
    <w:rsid w:val="001A095E"/>
    <w:rsid w:val="001A5064"/>
    <w:rsid w:val="001B7E87"/>
    <w:rsid w:val="001C4B7D"/>
    <w:rsid w:val="001C4F42"/>
    <w:rsid w:val="001C6805"/>
    <w:rsid w:val="001D409C"/>
    <w:rsid w:val="001D4AF4"/>
    <w:rsid w:val="001E76C3"/>
    <w:rsid w:val="001F01F8"/>
    <w:rsid w:val="001F18A0"/>
    <w:rsid w:val="001F3545"/>
    <w:rsid w:val="00205B34"/>
    <w:rsid w:val="002064F2"/>
    <w:rsid w:val="00216035"/>
    <w:rsid w:val="00221C2E"/>
    <w:rsid w:val="002268FF"/>
    <w:rsid w:val="00254181"/>
    <w:rsid w:val="002543CE"/>
    <w:rsid w:val="00260F40"/>
    <w:rsid w:val="0026445A"/>
    <w:rsid w:val="00270931"/>
    <w:rsid w:val="00291D20"/>
    <w:rsid w:val="00293097"/>
    <w:rsid w:val="00293D3C"/>
    <w:rsid w:val="00296B29"/>
    <w:rsid w:val="002A0C32"/>
    <w:rsid w:val="002A1C9F"/>
    <w:rsid w:val="002A524D"/>
    <w:rsid w:val="002C1B95"/>
    <w:rsid w:val="002C632E"/>
    <w:rsid w:val="002D3ED8"/>
    <w:rsid w:val="002E0F50"/>
    <w:rsid w:val="002E2DCE"/>
    <w:rsid w:val="002E6D89"/>
    <w:rsid w:val="002F68FE"/>
    <w:rsid w:val="002F787D"/>
    <w:rsid w:val="00300F83"/>
    <w:rsid w:val="003053B9"/>
    <w:rsid w:val="00313E68"/>
    <w:rsid w:val="00315D73"/>
    <w:rsid w:val="00325FDC"/>
    <w:rsid w:val="00330F79"/>
    <w:rsid w:val="00333218"/>
    <w:rsid w:val="00335F61"/>
    <w:rsid w:val="003410CA"/>
    <w:rsid w:val="00343999"/>
    <w:rsid w:val="00344DFF"/>
    <w:rsid w:val="003536F7"/>
    <w:rsid w:val="00357802"/>
    <w:rsid w:val="003679CA"/>
    <w:rsid w:val="00370005"/>
    <w:rsid w:val="00397DFB"/>
    <w:rsid w:val="003A120A"/>
    <w:rsid w:val="003C33BF"/>
    <w:rsid w:val="003D2E56"/>
    <w:rsid w:val="003D6351"/>
    <w:rsid w:val="003F3270"/>
    <w:rsid w:val="00400462"/>
    <w:rsid w:val="004214C7"/>
    <w:rsid w:val="004214CC"/>
    <w:rsid w:val="0042194D"/>
    <w:rsid w:val="00433AA2"/>
    <w:rsid w:val="00445010"/>
    <w:rsid w:val="00451B46"/>
    <w:rsid w:val="004648C8"/>
    <w:rsid w:val="00465D3D"/>
    <w:rsid w:val="004746A0"/>
    <w:rsid w:val="0048252D"/>
    <w:rsid w:val="004A13A7"/>
    <w:rsid w:val="004A1438"/>
    <w:rsid w:val="004A15B5"/>
    <w:rsid w:val="004A6BB5"/>
    <w:rsid w:val="004D0B8F"/>
    <w:rsid w:val="004D64C1"/>
    <w:rsid w:val="00501381"/>
    <w:rsid w:val="005055F3"/>
    <w:rsid w:val="00507174"/>
    <w:rsid w:val="005211E7"/>
    <w:rsid w:val="00521807"/>
    <w:rsid w:val="00525356"/>
    <w:rsid w:val="00531007"/>
    <w:rsid w:val="00537721"/>
    <w:rsid w:val="005673B3"/>
    <w:rsid w:val="0057168E"/>
    <w:rsid w:val="00582FB3"/>
    <w:rsid w:val="00595C08"/>
    <w:rsid w:val="005A6095"/>
    <w:rsid w:val="005C2362"/>
    <w:rsid w:val="005C6F96"/>
    <w:rsid w:val="005D0F99"/>
    <w:rsid w:val="005D3434"/>
    <w:rsid w:val="005D607A"/>
    <w:rsid w:val="005D65F6"/>
    <w:rsid w:val="005E0DBE"/>
    <w:rsid w:val="005E58DD"/>
    <w:rsid w:val="00603C76"/>
    <w:rsid w:val="006371DC"/>
    <w:rsid w:val="00641E1A"/>
    <w:rsid w:val="00643070"/>
    <w:rsid w:val="0065542B"/>
    <w:rsid w:val="00656F09"/>
    <w:rsid w:val="006636E3"/>
    <w:rsid w:val="00674834"/>
    <w:rsid w:val="006750C3"/>
    <w:rsid w:val="006804F4"/>
    <w:rsid w:val="006A3908"/>
    <w:rsid w:val="006A4451"/>
    <w:rsid w:val="006B054C"/>
    <w:rsid w:val="006C27F5"/>
    <w:rsid w:val="006E4B20"/>
    <w:rsid w:val="006E6AFA"/>
    <w:rsid w:val="006F4A10"/>
    <w:rsid w:val="006F5B79"/>
    <w:rsid w:val="00700042"/>
    <w:rsid w:val="0071099A"/>
    <w:rsid w:val="00714B3A"/>
    <w:rsid w:val="00717F8C"/>
    <w:rsid w:val="007414DD"/>
    <w:rsid w:val="00775093"/>
    <w:rsid w:val="00775554"/>
    <w:rsid w:val="007841D2"/>
    <w:rsid w:val="007877AB"/>
    <w:rsid w:val="00797F73"/>
    <w:rsid w:val="007A4885"/>
    <w:rsid w:val="007B14DF"/>
    <w:rsid w:val="007B7FA9"/>
    <w:rsid w:val="007C2C1E"/>
    <w:rsid w:val="007C2C80"/>
    <w:rsid w:val="007C60AB"/>
    <w:rsid w:val="007E1BCE"/>
    <w:rsid w:val="0081195F"/>
    <w:rsid w:val="008241E9"/>
    <w:rsid w:val="00833E4E"/>
    <w:rsid w:val="00836973"/>
    <w:rsid w:val="00850642"/>
    <w:rsid w:val="008602FB"/>
    <w:rsid w:val="00865F6E"/>
    <w:rsid w:val="00876887"/>
    <w:rsid w:val="0087778C"/>
    <w:rsid w:val="008900A2"/>
    <w:rsid w:val="008B3CDA"/>
    <w:rsid w:val="008B4A30"/>
    <w:rsid w:val="008D76B1"/>
    <w:rsid w:val="008E2C8A"/>
    <w:rsid w:val="00902EA9"/>
    <w:rsid w:val="0090724C"/>
    <w:rsid w:val="00914EF5"/>
    <w:rsid w:val="009444AF"/>
    <w:rsid w:val="0094487A"/>
    <w:rsid w:val="00960D2A"/>
    <w:rsid w:val="00985A3E"/>
    <w:rsid w:val="009A19CC"/>
    <w:rsid w:val="009B4C96"/>
    <w:rsid w:val="009D7DC4"/>
    <w:rsid w:val="009E5E1E"/>
    <w:rsid w:val="00A01278"/>
    <w:rsid w:val="00A06A5E"/>
    <w:rsid w:val="00A159E9"/>
    <w:rsid w:val="00A21A81"/>
    <w:rsid w:val="00A46693"/>
    <w:rsid w:val="00A579EC"/>
    <w:rsid w:val="00A62569"/>
    <w:rsid w:val="00A777FA"/>
    <w:rsid w:val="00A84E6F"/>
    <w:rsid w:val="00A865BE"/>
    <w:rsid w:val="00AD0976"/>
    <w:rsid w:val="00AF0F9A"/>
    <w:rsid w:val="00AF79BE"/>
    <w:rsid w:val="00B121A8"/>
    <w:rsid w:val="00B52F0A"/>
    <w:rsid w:val="00B61728"/>
    <w:rsid w:val="00B84C78"/>
    <w:rsid w:val="00BA15C9"/>
    <w:rsid w:val="00BA6F02"/>
    <w:rsid w:val="00BB3D0B"/>
    <w:rsid w:val="00BC340B"/>
    <w:rsid w:val="00BC3AFF"/>
    <w:rsid w:val="00BC51DB"/>
    <w:rsid w:val="00BD4CE9"/>
    <w:rsid w:val="00BE762F"/>
    <w:rsid w:val="00BF6058"/>
    <w:rsid w:val="00C02D6C"/>
    <w:rsid w:val="00C1099C"/>
    <w:rsid w:val="00C15CE6"/>
    <w:rsid w:val="00C27D2A"/>
    <w:rsid w:val="00C46ADC"/>
    <w:rsid w:val="00C47FED"/>
    <w:rsid w:val="00C550D7"/>
    <w:rsid w:val="00C57450"/>
    <w:rsid w:val="00C57E71"/>
    <w:rsid w:val="00C66070"/>
    <w:rsid w:val="00C67899"/>
    <w:rsid w:val="00C72BDB"/>
    <w:rsid w:val="00C72C82"/>
    <w:rsid w:val="00C86F22"/>
    <w:rsid w:val="00C909BC"/>
    <w:rsid w:val="00C94FC5"/>
    <w:rsid w:val="00CA4A53"/>
    <w:rsid w:val="00CB6FF1"/>
    <w:rsid w:val="00CC0226"/>
    <w:rsid w:val="00CC31CA"/>
    <w:rsid w:val="00CE0B16"/>
    <w:rsid w:val="00CE11C3"/>
    <w:rsid w:val="00CE3B0F"/>
    <w:rsid w:val="00CF1209"/>
    <w:rsid w:val="00CF1852"/>
    <w:rsid w:val="00CF771B"/>
    <w:rsid w:val="00D14F16"/>
    <w:rsid w:val="00D23F85"/>
    <w:rsid w:val="00D25793"/>
    <w:rsid w:val="00D30CCF"/>
    <w:rsid w:val="00D34D0C"/>
    <w:rsid w:val="00D44E60"/>
    <w:rsid w:val="00D45F3B"/>
    <w:rsid w:val="00D52F4E"/>
    <w:rsid w:val="00D81477"/>
    <w:rsid w:val="00D92B94"/>
    <w:rsid w:val="00DA13EF"/>
    <w:rsid w:val="00DA266B"/>
    <w:rsid w:val="00DA2873"/>
    <w:rsid w:val="00DA3B0A"/>
    <w:rsid w:val="00DB1115"/>
    <w:rsid w:val="00DD016B"/>
    <w:rsid w:val="00DD1890"/>
    <w:rsid w:val="00DD281A"/>
    <w:rsid w:val="00DE635B"/>
    <w:rsid w:val="00DF7370"/>
    <w:rsid w:val="00E0054B"/>
    <w:rsid w:val="00E03559"/>
    <w:rsid w:val="00E10F8E"/>
    <w:rsid w:val="00E120AC"/>
    <w:rsid w:val="00E131CF"/>
    <w:rsid w:val="00E1334C"/>
    <w:rsid w:val="00E45114"/>
    <w:rsid w:val="00E51891"/>
    <w:rsid w:val="00E53F54"/>
    <w:rsid w:val="00E61A21"/>
    <w:rsid w:val="00E822DD"/>
    <w:rsid w:val="00E84165"/>
    <w:rsid w:val="00EA0845"/>
    <w:rsid w:val="00EA1FAD"/>
    <w:rsid w:val="00EB3216"/>
    <w:rsid w:val="00EB68EB"/>
    <w:rsid w:val="00EB6F61"/>
    <w:rsid w:val="00EB7029"/>
    <w:rsid w:val="00EC12C0"/>
    <w:rsid w:val="00EC5527"/>
    <w:rsid w:val="00EC63F0"/>
    <w:rsid w:val="00EC78D2"/>
    <w:rsid w:val="00ED3921"/>
    <w:rsid w:val="00ED5508"/>
    <w:rsid w:val="00EF2B68"/>
    <w:rsid w:val="00EF33FD"/>
    <w:rsid w:val="00EF6436"/>
    <w:rsid w:val="00EF7DF2"/>
    <w:rsid w:val="00F12D4D"/>
    <w:rsid w:val="00F41987"/>
    <w:rsid w:val="00F4649E"/>
    <w:rsid w:val="00F4793E"/>
    <w:rsid w:val="00F51CD7"/>
    <w:rsid w:val="00F55F00"/>
    <w:rsid w:val="00F7021F"/>
    <w:rsid w:val="00F71CF9"/>
    <w:rsid w:val="00F7710C"/>
    <w:rsid w:val="00F83BC2"/>
    <w:rsid w:val="00FA6621"/>
    <w:rsid w:val="00FC046B"/>
    <w:rsid w:val="00FC1961"/>
    <w:rsid w:val="00FC3B0E"/>
    <w:rsid w:val="00FC4B9D"/>
    <w:rsid w:val="00FD1900"/>
    <w:rsid w:val="00FD49C7"/>
    <w:rsid w:val="00FD7E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4132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9D7DC4"/>
    <w:rPr>
      <w:rFonts w:ascii="Times New Roman" w:hAnsi="Times New Roman" w:cs="Times New Roman"/>
      <w:lang w:eastAsia="de-DE"/>
    </w:rPr>
  </w:style>
  <w:style w:type="paragraph" w:styleId="berschrift1">
    <w:name w:val="heading 1"/>
    <w:basedOn w:val="Standard"/>
    <w:next w:val="Standard"/>
    <w:link w:val="berschrift1Zchn"/>
    <w:uiPriority w:val="9"/>
    <w:qFormat/>
    <w:rsid w:val="001F01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F01F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F01F8"/>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F01F8"/>
    <w:rPr>
      <w:rFonts w:asciiTheme="majorHAnsi" w:eastAsiaTheme="majorEastAsia" w:hAnsiTheme="majorHAnsi" w:cstheme="majorBidi"/>
      <w:color w:val="2F5496" w:themeColor="accent1" w:themeShade="BF"/>
      <w:sz w:val="32"/>
      <w:szCs w:val="32"/>
      <w:lang w:eastAsia="de-DE"/>
    </w:rPr>
  </w:style>
  <w:style w:type="character" w:customStyle="1" w:styleId="berschrift2Zchn">
    <w:name w:val="Überschrift 2 Zchn"/>
    <w:basedOn w:val="Absatz-Standardschriftart"/>
    <w:link w:val="berschrift2"/>
    <w:uiPriority w:val="9"/>
    <w:rsid w:val="001F01F8"/>
    <w:rPr>
      <w:rFonts w:asciiTheme="majorHAnsi" w:eastAsiaTheme="majorEastAsia" w:hAnsiTheme="majorHAnsi" w:cstheme="majorBidi"/>
      <w:color w:val="2F5496" w:themeColor="accent1" w:themeShade="BF"/>
      <w:sz w:val="26"/>
      <w:szCs w:val="26"/>
      <w:lang w:eastAsia="de-DE"/>
    </w:rPr>
  </w:style>
  <w:style w:type="character" w:customStyle="1" w:styleId="berschrift3Zchn">
    <w:name w:val="Überschrift 3 Zchn"/>
    <w:basedOn w:val="Absatz-Standardschriftart"/>
    <w:link w:val="berschrift3"/>
    <w:uiPriority w:val="9"/>
    <w:rsid w:val="001F01F8"/>
    <w:rPr>
      <w:rFonts w:asciiTheme="majorHAnsi" w:eastAsiaTheme="majorEastAsia" w:hAnsiTheme="majorHAnsi" w:cstheme="majorBidi"/>
      <w:color w:val="1F3763" w:themeColor="accent1" w:themeShade="7F"/>
      <w:lang w:eastAsia="de-DE"/>
    </w:rPr>
  </w:style>
  <w:style w:type="table" w:styleId="Tabellenraster">
    <w:name w:val="Table Grid"/>
    <w:basedOn w:val="NormaleTabelle"/>
    <w:uiPriority w:val="39"/>
    <w:rsid w:val="001F01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x">
    <w:name w:val="textbox"/>
    <w:basedOn w:val="Standard"/>
    <w:rsid w:val="001F01F8"/>
    <w:pPr>
      <w:spacing w:before="100" w:beforeAutospacing="1" w:after="100" w:afterAutospacing="1"/>
    </w:pPr>
  </w:style>
  <w:style w:type="paragraph" w:styleId="Inhaltsverzeichnisberschrift">
    <w:name w:val="TOC Heading"/>
    <w:basedOn w:val="berschrift1"/>
    <w:next w:val="Standard"/>
    <w:uiPriority w:val="39"/>
    <w:unhideWhenUsed/>
    <w:qFormat/>
    <w:rsid w:val="001F01F8"/>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1F01F8"/>
    <w:pPr>
      <w:spacing w:before="120"/>
    </w:pPr>
    <w:rPr>
      <w:rFonts w:asciiTheme="minorHAnsi" w:eastAsiaTheme="minorEastAsia" w:hAnsiTheme="minorHAnsi" w:cstheme="minorBidi"/>
      <w:b/>
      <w:bCs/>
      <w:sz w:val="22"/>
      <w:szCs w:val="22"/>
    </w:rPr>
  </w:style>
  <w:style w:type="paragraph" w:styleId="Verzeichnis2">
    <w:name w:val="toc 2"/>
    <w:basedOn w:val="Standard"/>
    <w:next w:val="Standard"/>
    <w:autoRedefine/>
    <w:uiPriority w:val="39"/>
    <w:unhideWhenUsed/>
    <w:rsid w:val="001F01F8"/>
    <w:pPr>
      <w:ind w:left="240"/>
    </w:pPr>
    <w:rPr>
      <w:rFonts w:asciiTheme="minorHAnsi" w:eastAsiaTheme="minorEastAsia" w:hAnsiTheme="minorHAnsi" w:cstheme="minorBidi"/>
      <w:i/>
      <w:iCs/>
      <w:sz w:val="22"/>
      <w:szCs w:val="22"/>
    </w:rPr>
  </w:style>
  <w:style w:type="paragraph" w:styleId="Verzeichnis3">
    <w:name w:val="toc 3"/>
    <w:basedOn w:val="Standard"/>
    <w:next w:val="Standard"/>
    <w:autoRedefine/>
    <w:uiPriority w:val="39"/>
    <w:unhideWhenUsed/>
    <w:rsid w:val="001F01F8"/>
    <w:pPr>
      <w:ind w:left="480"/>
    </w:pPr>
    <w:rPr>
      <w:rFonts w:asciiTheme="minorHAnsi" w:eastAsiaTheme="minorEastAsia" w:hAnsiTheme="minorHAnsi" w:cstheme="minorBidi"/>
      <w:sz w:val="22"/>
      <w:szCs w:val="22"/>
    </w:rPr>
  </w:style>
  <w:style w:type="paragraph" w:styleId="Fuzeile">
    <w:name w:val="footer"/>
    <w:basedOn w:val="Standard"/>
    <w:link w:val="FuzeileZchn"/>
    <w:uiPriority w:val="99"/>
    <w:unhideWhenUsed/>
    <w:rsid w:val="001F01F8"/>
    <w:pPr>
      <w:tabs>
        <w:tab w:val="center" w:pos="4536"/>
        <w:tab w:val="right" w:pos="9072"/>
      </w:tabs>
    </w:pPr>
    <w:rPr>
      <w:rFonts w:asciiTheme="minorHAnsi" w:eastAsiaTheme="minorEastAsia" w:hAnsiTheme="minorHAnsi" w:cstheme="minorBidi"/>
    </w:rPr>
  </w:style>
  <w:style w:type="character" w:customStyle="1" w:styleId="FuzeileZchn">
    <w:name w:val="Fußzeile Zchn"/>
    <w:basedOn w:val="Absatz-Standardschriftart"/>
    <w:link w:val="Fuzeile"/>
    <w:uiPriority w:val="99"/>
    <w:rsid w:val="001F01F8"/>
    <w:rPr>
      <w:rFonts w:eastAsiaTheme="minorEastAsia"/>
      <w:lang w:eastAsia="de-DE"/>
    </w:rPr>
  </w:style>
  <w:style w:type="character" w:styleId="Seitenzahl">
    <w:name w:val="page number"/>
    <w:basedOn w:val="Absatz-Standardschriftart"/>
    <w:uiPriority w:val="99"/>
    <w:semiHidden/>
    <w:unhideWhenUsed/>
    <w:rsid w:val="001F01F8"/>
  </w:style>
  <w:style w:type="character" w:styleId="Hyperlink">
    <w:name w:val="Hyperlink"/>
    <w:basedOn w:val="Absatz-Standardschriftart"/>
    <w:uiPriority w:val="99"/>
    <w:unhideWhenUsed/>
    <w:rsid w:val="001F01F8"/>
    <w:rPr>
      <w:color w:val="0563C1" w:themeColor="hyperlink"/>
      <w:u w:val="single"/>
    </w:rPr>
  </w:style>
  <w:style w:type="paragraph" w:styleId="Beschriftung">
    <w:name w:val="caption"/>
    <w:basedOn w:val="Standard"/>
    <w:next w:val="Standard"/>
    <w:uiPriority w:val="35"/>
    <w:unhideWhenUsed/>
    <w:qFormat/>
    <w:rsid w:val="001F01F8"/>
    <w:pPr>
      <w:spacing w:after="200"/>
    </w:pPr>
    <w:rPr>
      <w:rFonts w:asciiTheme="minorHAnsi" w:eastAsiaTheme="minorEastAsia" w:hAnsiTheme="minorHAnsi" w:cstheme="minorBidi"/>
      <w:i/>
      <w:iCs/>
      <w:color w:val="44546A" w:themeColor="text2"/>
      <w:sz w:val="18"/>
      <w:szCs w:val="18"/>
    </w:rPr>
  </w:style>
  <w:style w:type="paragraph" w:styleId="Listenabsatz">
    <w:name w:val="List Paragraph"/>
    <w:basedOn w:val="Standard"/>
    <w:uiPriority w:val="34"/>
    <w:qFormat/>
    <w:rsid w:val="001F01F8"/>
    <w:pPr>
      <w:ind w:left="720"/>
      <w:contextualSpacing/>
    </w:pPr>
    <w:rPr>
      <w:rFonts w:asciiTheme="minorHAnsi" w:eastAsiaTheme="minorEastAsia" w:hAnsiTheme="minorHAnsi" w:cstheme="minorBidi"/>
    </w:rPr>
  </w:style>
  <w:style w:type="paragraph" w:styleId="Abbildungsverzeichnis">
    <w:name w:val="table of figures"/>
    <w:basedOn w:val="Standard"/>
    <w:next w:val="Standard"/>
    <w:uiPriority w:val="99"/>
    <w:unhideWhenUsed/>
    <w:rsid w:val="00CB6FF1"/>
    <w:pPr>
      <w:ind w:left="480" w:hanging="480"/>
    </w:pPr>
    <w:rPr>
      <w:rFonts w:asciiTheme="minorHAnsi" w:eastAsiaTheme="minorEastAsia" w:hAnsiTheme="minorHAnsi" w:cstheme="minorBidi"/>
    </w:rPr>
  </w:style>
  <w:style w:type="paragraph" w:styleId="StandardWeb">
    <w:name w:val="Normal (Web)"/>
    <w:basedOn w:val="Standard"/>
    <w:uiPriority w:val="99"/>
    <w:unhideWhenUsed/>
    <w:rsid w:val="001A095E"/>
    <w:pPr>
      <w:spacing w:before="100" w:beforeAutospacing="1" w:after="100" w:afterAutospacing="1"/>
    </w:pPr>
  </w:style>
  <w:style w:type="character" w:customStyle="1" w:styleId="apple-converted-space">
    <w:name w:val="apple-converted-space"/>
    <w:basedOn w:val="Absatz-Standardschriftart"/>
    <w:rsid w:val="001A095E"/>
  </w:style>
  <w:style w:type="character" w:styleId="Fett">
    <w:name w:val="Strong"/>
    <w:basedOn w:val="Absatz-Standardschriftart"/>
    <w:uiPriority w:val="22"/>
    <w:qFormat/>
    <w:rsid w:val="001A095E"/>
    <w:rPr>
      <w:b/>
      <w:bCs/>
    </w:rPr>
  </w:style>
  <w:style w:type="character" w:styleId="BesuchterLink">
    <w:name w:val="FollowedHyperlink"/>
    <w:basedOn w:val="Absatz-Standardschriftart"/>
    <w:uiPriority w:val="99"/>
    <w:semiHidden/>
    <w:unhideWhenUsed/>
    <w:rsid w:val="00B121A8"/>
    <w:rPr>
      <w:color w:val="954F72" w:themeColor="followedHyperlink"/>
      <w:u w:val="single"/>
    </w:rPr>
  </w:style>
  <w:style w:type="paragraph" w:styleId="Kopfzeile">
    <w:name w:val="header"/>
    <w:basedOn w:val="Standard"/>
    <w:link w:val="KopfzeileZchn"/>
    <w:uiPriority w:val="99"/>
    <w:unhideWhenUsed/>
    <w:rsid w:val="00170CB3"/>
    <w:pPr>
      <w:tabs>
        <w:tab w:val="center" w:pos="4536"/>
        <w:tab w:val="right" w:pos="9072"/>
      </w:tabs>
    </w:pPr>
    <w:rPr>
      <w:rFonts w:asciiTheme="minorHAnsi" w:eastAsiaTheme="minorEastAsia" w:hAnsiTheme="minorHAnsi" w:cstheme="minorBidi"/>
    </w:rPr>
  </w:style>
  <w:style w:type="character" w:customStyle="1" w:styleId="KopfzeileZchn">
    <w:name w:val="Kopfzeile Zchn"/>
    <w:basedOn w:val="Absatz-Standardschriftart"/>
    <w:link w:val="Kopfzeile"/>
    <w:uiPriority w:val="99"/>
    <w:rsid w:val="00170CB3"/>
    <w:rPr>
      <w:rFonts w:eastAsiaTheme="minorEastAsia"/>
      <w:lang w:eastAsia="de-DE"/>
    </w:rPr>
  </w:style>
  <w:style w:type="character" w:customStyle="1" w:styleId="mw-headline">
    <w:name w:val="mw-headline"/>
    <w:basedOn w:val="Absatz-Standardschriftart"/>
    <w:rsid w:val="00165435"/>
  </w:style>
  <w:style w:type="character" w:customStyle="1" w:styleId="mw-editsection">
    <w:name w:val="mw-editsection"/>
    <w:basedOn w:val="Absatz-Standardschriftart"/>
    <w:rsid w:val="00165435"/>
  </w:style>
  <w:style w:type="character" w:customStyle="1" w:styleId="mw-editsection-bracket">
    <w:name w:val="mw-editsection-bracket"/>
    <w:basedOn w:val="Absatz-Standardschriftart"/>
    <w:rsid w:val="00165435"/>
  </w:style>
  <w:style w:type="character" w:customStyle="1" w:styleId="mw-editsection-divider">
    <w:name w:val="mw-editsection-divider"/>
    <w:basedOn w:val="Absatz-Standardschriftart"/>
    <w:rsid w:val="00165435"/>
  </w:style>
  <w:style w:type="character" w:styleId="HTMLCode">
    <w:name w:val="HTML Code"/>
    <w:basedOn w:val="Absatz-Standardschriftart"/>
    <w:uiPriority w:val="99"/>
    <w:semiHidden/>
    <w:unhideWhenUsed/>
    <w:rsid w:val="000B4E13"/>
    <w:rPr>
      <w:rFonts w:ascii="Courier New" w:eastAsiaTheme="minorHAnsi" w:hAnsi="Courier New" w:cs="Courier New"/>
      <w:sz w:val="20"/>
      <w:szCs w:val="20"/>
    </w:rPr>
  </w:style>
  <w:style w:type="paragraph" w:styleId="HTMLVorformatiert">
    <w:name w:val="HTML Preformatted"/>
    <w:basedOn w:val="Standard"/>
    <w:link w:val="HTMLVorformatiertZchn"/>
    <w:uiPriority w:val="99"/>
    <w:semiHidden/>
    <w:unhideWhenUsed/>
    <w:rsid w:val="005E0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5E0DBE"/>
    <w:rPr>
      <w:rFonts w:ascii="Courier New" w:hAnsi="Courier New" w:cs="Courier New"/>
      <w:sz w:val="20"/>
      <w:szCs w:val="20"/>
      <w:lang w:eastAsia="de-DE"/>
    </w:rPr>
  </w:style>
  <w:style w:type="character" w:styleId="Hervorhebung">
    <w:name w:val="Emphasis"/>
    <w:basedOn w:val="Absatz-Standardschriftart"/>
    <w:uiPriority w:val="20"/>
    <w:qFormat/>
    <w:rsid w:val="002A0C32"/>
    <w:rPr>
      <w:i/>
      <w:iCs/>
    </w:rPr>
  </w:style>
  <w:style w:type="paragraph" w:customStyle="1" w:styleId="Default">
    <w:name w:val="Default"/>
    <w:rsid w:val="00BA15C9"/>
    <w:pPr>
      <w:autoSpaceDE w:val="0"/>
      <w:autoSpaceDN w:val="0"/>
      <w:adjustRightInd w:val="0"/>
    </w:pPr>
    <w:rPr>
      <w:rFonts w:ascii="Arial" w:hAnsi="Arial" w:cs="Arial"/>
      <w:color w:val="000000"/>
    </w:rPr>
  </w:style>
  <w:style w:type="character" w:styleId="NichtaufgelsteErwhnung">
    <w:name w:val="Unresolved Mention"/>
    <w:basedOn w:val="Absatz-Standardschriftart"/>
    <w:uiPriority w:val="99"/>
    <w:semiHidden/>
    <w:unhideWhenUsed/>
    <w:rsid w:val="002543C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3467">
      <w:bodyDiv w:val="1"/>
      <w:marLeft w:val="0"/>
      <w:marRight w:val="0"/>
      <w:marTop w:val="0"/>
      <w:marBottom w:val="0"/>
      <w:divBdr>
        <w:top w:val="none" w:sz="0" w:space="0" w:color="auto"/>
        <w:left w:val="none" w:sz="0" w:space="0" w:color="auto"/>
        <w:bottom w:val="none" w:sz="0" w:space="0" w:color="auto"/>
        <w:right w:val="none" w:sz="0" w:space="0" w:color="auto"/>
      </w:divBdr>
    </w:div>
    <w:div w:id="129323084">
      <w:bodyDiv w:val="1"/>
      <w:marLeft w:val="0"/>
      <w:marRight w:val="0"/>
      <w:marTop w:val="0"/>
      <w:marBottom w:val="0"/>
      <w:divBdr>
        <w:top w:val="none" w:sz="0" w:space="0" w:color="auto"/>
        <w:left w:val="none" w:sz="0" w:space="0" w:color="auto"/>
        <w:bottom w:val="none" w:sz="0" w:space="0" w:color="auto"/>
        <w:right w:val="none" w:sz="0" w:space="0" w:color="auto"/>
      </w:divBdr>
    </w:div>
    <w:div w:id="176047443">
      <w:bodyDiv w:val="1"/>
      <w:marLeft w:val="0"/>
      <w:marRight w:val="0"/>
      <w:marTop w:val="0"/>
      <w:marBottom w:val="0"/>
      <w:divBdr>
        <w:top w:val="none" w:sz="0" w:space="0" w:color="auto"/>
        <w:left w:val="none" w:sz="0" w:space="0" w:color="auto"/>
        <w:bottom w:val="none" w:sz="0" w:space="0" w:color="auto"/>
        <w:right w:val="none" w:sz="0" w:space="0" w:color="auto"/>
      </w:divBdr>
    </w:div>
    <w:div w:id="349797413">
      <w:bodyDiv w:val="1"/>
      <w:marLeft w:val="0"/>
      <w:marRight w:val="0"/>
      <w:marTop w:val="0"/>
      <w:marBottom w:val="0"/>
      <w:divBdr>
        <w:top w:val="none" w:sz="0" w:space="0" w:color="auto"/>
        <w:left w:val="none" w:sz="0" w:space="0" w:color="auto"/>
        <w:bottom w:val="none" w:sz="0" w:space="0" w:color="auto"/>
        <w:right w:val="none" w:sz="0" w:space="0" w:color="auto"/>
      </w:divBdr>
    </w:div>
    <w:div w:id="408308450">
      <w:bodyDiv w:val="1"/>
      <w:marLeft w:val="0"/>
      <w:marRight w:val="0"/>
      <w:marTop w:val="0"/>
      <w:marBottom w:val="0"/>
      <w:divBdr>
        <w:top w:val="none" w:sz="0" w:space="0" w:color="auto"/>
        <w:left w:val="none" w:sz="0" w:space="0" w:color="auto"/>
        <w:bottom w:val="none" w:sz="0" w:space="0" w:color="auto"/>
        <w:right w:val="none" w:sz="0" w:space="0" w:color="auto"/>
      </w:divBdr>
    </w:div>
    <w:div w:id="547912640">
      <w:bodyDiv w:val="1"/>
      <w:marLeft w:val="0"/>
      <w:marRight w:val="0"/>
      <w:marTop w:val="0"/>
      <w:marBottom w:val="0"/>
      <w:divBdr>
        <w:top w:val="none" w:sz="0" w:space="0" w:color="auto"/>
        <w:left w:val="none" w:sz="0" w:space="0" w:color="auto"/>
        <w:bottom w:val="none" w:sz="0" w:space="0" w:color="auto"/>
        <w:right w:val="none" w:sz="0" w:space="0" w:color="auto"/>
      </w:divBdr>
    </w:div>
    <w:div w:id="578682982">
      <w:bodyDiv w:val="1"/>
      <w:marLeft w:val="0"/>
      <w:marRight w:val="0"/>
      <w:marTop w:val="0"/>
      <w:marBottom w:val="0"/>
      <w:divBdr>
        <w:top w:val="none" w:sz="0" w:space="0" w:color="auto"/>
        <w:left w:val="none" w:sz="0" w:space="0" w:color="auto"/>
        <w:bottom w:val="none" w:sz="0" w:space="0" w:color="auto"/>
        <w:right w:val="none" w:sz="0" w:space="0" w:color="auto"/>
      </w:divBdr>
    </w:div>
    <w:div w:id="592588614">
      <w:bodyDiv w:val="1"/>
      <w:marLeft w:val="0"/>
      <w:marRight w:val="0"/>
      <w:marTop w:val="0"/>
      <w:marBottom w:val="0"/>
      <w:divBdr>
        <w:top w:val="none" w:sz="0" w:space="0" w:color="auto"/>
        <w:left w:val="none" w:sz="0" w:space="0" w:color="auto"/>
        <w:bottom w:val="none" w:sz="0" w:space="0" w:color="auto"/>
        <w:right w:val="none" w:sz="0" w:space="0" w:color="auto"/>
      </w:divBdr>
    </w:div>
    <w:div w:id="615410787">
      <w:bodyDiv w:val="1"/>
      <w:marLeft w:val="0"/>
      <w:marRight w:val="0"/>
      <w:marTop w:val="0"/>
      <w:marBottom w:val="0"/>
      <w:divBdr>
        <w:top w:val="none" w:sz="0" w:space="0" w:color="auto"/>
        <w:left w:val="none" w:sz="0" w:space="0" w:color="auto"/>
        <w:bottom w:val="none" w:sz="0" w:space="0" w:color="auto"/>
        <w:right w:val="none" w:sz="0" w:space="0" w:color="auto"/>
      </w:divBdr>
    </w:div>
    <w:div w:id="626162686">
      <w:bodyDiv w:val="1"/>
      <w:marLeft w:val="0"/>
      <w:marRight w:val="0"/>
      <w:marTop w:val="0"/>
      <w:marBottom w:val="0"/>
      <w:divBdr>
        <w:top w:val="none" w:sz="0" w:space="0" w:color="auto"/>
        <w:left w:val="none" w:sz="0" w:space="0" w:color="auto"/>
        <w:bottom w:val="none" w:sz="0" w:space="0" w:color="auto"/>
        <w:right w:val="none" w:sz="0" w:space="0" w:color="auto"/>
      </w:divBdr>
    </w:div>
    <w:div w:id="645088895">
      <w:bodyDiv w:val="1"/>
      <w:marLeft w:val="0"/>
      <w:marRight w:val="0"/>
      <w:marTop w:val="0"/>
      <w:marBottom w:val="0"/>
      <w:divBdr>
        <w:top w:val="none" w:sz="0" w:space="0" w:color="auto"/>
        <w:left w:val="none" w:sz="0" w:space="0" w:color="auto"/>
        <w:bottom w:val="none" w:sz="0" w:space="0" w:color="auto"/>
        <w:right w:val="none" w:sz="0" w:space="0" w:color="auto"/>
      </w:divBdr>
    </w:div>
    <w:div w:id="659970085">
      <w:bodyDiv w:val="1"/>
      <w:marLeft w:val="0"/>
      <w:marRight w:val="0"/>
      <w:marTop w:val="0"/>
      <w:marBottom w:val="0"/>
      <w:divBdr>
        <w:top w:val="none" w:sz="0" w:space="0" w:color="auto"/>
        <w:left w:val="none" w:sz="0" w:space="0" w:color="auto"/>
        <w:bottom w:val="none" w:sz="0" w:space="0" w:color="auto"/>
        <w:right w:val="none" w:sz="0" w:space="0" w:color="auto"/>
      </w:divBdr>
    </w:div>
    <w:div w:id="766386023">
      <w:bodyDiv w:val="1"/>
      <w:marLeft w:val="0"/>
      <w:marRight w:val="0"/>
      <w:marTop w:val="0"/>
      <w:marBottom w:val="0"/>
      <w:divBdr>
        <w:top w:val="none" w:sz="0" w:space="0" w:color="auto"/>
        <w:left w:val="none" w:sz="0" w:space="0" w:color="auto"/>
        <w:bottom w:val="none" w:sz="0" w:space="0" w:color="auto"/>
        <w:right w:val="none" w:sz="0" w:space="0" w:color="auto"/>
      </w:divBdr>
    </w:div>
    <w:div w:id="778840703">
      <w:bodyDiv w:val="1"/>
      <w:marLeft w:val="0"/>
      <w:marRight w:val="0"/>
      <w:marTop w:val="0"/>
      <w:marBottom w:val="0"/>
      <w:divBdr>
        <w:top w:val="none" w:sz="0" w:space="0" w:color="auto"/>
        <w:left w:val="none" w:sz="0" w:space="0" w:color="auto"/>
        <w:bottom w:val="none" w:sz="0" w:space="0" w:color="auto"/>
        <w:right w:val="none" w:sz="0" w:space="0" w:color="auto"/>
      </w:divBdr>
    </w:div>
    <w:div w:id="796483730">
      <w:bodyDiv w:val="1"/>
      <w:marLeft w:val="0"/>
      <w:marRight w:val="0"/>
      <w:marTop w:val="0"/>
      <w:marBottom w:val="0"/>
      <w:divBdr>
        <w:top w:val="none" w:sz="0" w:space="0" w:color="auto"/>
        <w:left w:val="none" w:sz="0" w:space="0" w:color="auto"/>
        <w:bottom w:val="none" w:sz="0" w:space="0" w:color="auto"/>
        <w:right w:val="none" w:sz="0" w:space="0" w:color="auto"/>
      </w:divBdr>
    </w:div>
    <w:div w:id="836849116">
      <w:bodyDiv w:val="1"/>
      <w:marLeft w:val="0"/>
      <w:marRight w:val="0"/>
      <w:marTop w:val="0"/>
      <w:marBottom w:val="0"/>
      <w:divBdr>
        <w:top w:val="none" w:sz="0" w:space="0" w:color="auto"/>
        <w:left w:val="none" w:sz="0" w:space="0" w:color="auto"/>
        <w:bottom w:val="none" w:sz="0" w:space="0" w:color="auto"/>
        <w:right w:val="none" w:sz="0" w:space="0" w:color="auto"/>
      </w:divBdr>
    </w:div>
    <w:div w:id="914819513">
      <w:bodyDiv w:val="1"/>
      <w:marLeft w:val="0"/>
      <w:marRight w:val="0"/>
      <w:marTop w:val="0"/>
      <w:marBottom w:val="0"/>
      <w:divBdr>
        <w:top w:val="none" w:sz="0" w:space="0" w:color="auto"/>
        <w:left w:val="none" w:sz="0" w:space="0" w:color="auto"/>
        <w:bottom w:val="none" w:sz="0" w:space="0" w:color="auto"/>
        <w:right w:val="none" w:sz="0" w:space="0" w:color="auto"/>
      </w:divBdr>
    </w:div>
    <w:div w:id="1039208645">
      <w:bodyDiv w:val="1"/>
      <w:marLeft w:val="0"/>
      <w:marRight w:val="0"/>
      <w:marTop w:val="0"/>
      <w:marBottom w:val="0"/>
      <w:divBdr>
        <w:top w:val="none" w:sz="0" w:space="0" w:color="auto"/>
        <w:left w:val="none" w:sz="0" w:space="0" w:color="auto"/>
        <w:bottom w:val="none" w:sz="0" w:space="0" w:color="auto"/>
        <w:right w:val="none" w:sz="0" w:space="0" w:color="auto"/>
      </w:divBdr>
    </w:div>
    <w:div w:id="1068259492">
      <w:bodyDiv w:val="1"/>
      <w:marLeft w:val="0"/>
      <w:marRight w:val="0"/>
      <w:marTop w:val="0"/>
      <w:marBottom w:val="0"/>
      <w:divBdr>
        <w:top w:val="none" w:sz="0" w:space="0" w:color="auto"/>
        <w:left w:val="none" w:sz="0" w:space="0" w:color="auto"/>
        <w:bottom w:val="none" w:sz="0" w:space="0" w:color="auto"/>
        <w:right w:val="none" w:sz="0" w:space="0" w:color="auto"/>
      </w:divBdr>
    </w:div>
    <w:div w:id="1116831723">
      <w:bodyDiv w:val="1"/>
      <w:marLeft w:val="0"/>
      <w:marRight w:val="0"/>
      <w:marTop w:val="0"/>
      <w:marBottom w:val="0"/>
      <w:divBdr>
        <w:top w:val="none" w:sz="0" w:space="0" w:color="auto"/>
        <w:left w:val="none" w:sz="0" w:space="0" w:color="auto"/>
        <w:bottom w:val="none" w:sz="0" w:space="0" w:color="auto"/>
        <w:right w:val="none" w:sz="0" w:space="0" w:color="auto"/>
      </w:divBdr>
    </w:div>
    <w:div w:id="1140921492">
      <w:bodyDiv w:val="1"/>
      <w:marLeft w:val="0"/>
      <w:marRight w:val="0"/>
      <w:marTop w:val="0"/>
      <w:marBottom w:val="0"/>
      <w:divBdr>
        <w:top w:val="none" w:sz="0" w:space="0" w:color="auto"/>
        <w:left w:val="none" w:sz="0" w:space="0" w:color="auto"/>
        <w:bottom w:val="none" w:sz="0" w:space="0" w:color="auto"/>
        <w:right w:val="none" w:sz="0" w:space="0" w:color="auto"/>
      </w:divBdr>
    </w:div>
    <w:div w:id="1161653062">
      <w:bodyDiv w:val="1"/>
      <w:marLeft w:val="0"/>
      <w:marRight w:val="0"/>
      <w:marTop w:val="0"/>
      <w:marBottom w:val="0"/>
      <w:divBdr>
        <w:top w:val="none" w:sz="0" w:space="0" w:color="auto"/>
        <w:left w:val="none" w:sz="0" w:space="0" w:color="auto"/>
        <w:bottom w:val="none" w:sz="0" w:space="0" w:color="auto"/>
        <w:right w:val="none" w:sz="0" w:space="0" w:color="auto"/>
      </w:divBdr>
    </w:div>
    <w:div w:id="1224606770">
      <w:bodyDiv w:val="1"/>
      <w:marLeft w:val="0"/>
      <w:marRight w:val="0"/>
      <w:marTop w:val="0"/>
      <w:marBottom w:val="0"/>
      <w:divBdr>
        <w:top w:val="none" w:sz="0" w:space="0" w:color="auto"/>
        <w:left w:val="none" w:sz="0" w:space="0" w:color="auto"/>
        <w:bottom w:val="none" w:sz="0" w:space="0" w:color="auto"/>
        <w:right w:val="none" w:sz="0" w:space="0" w:color="auto"/>
      </w:divBdr>
    </w:div>
    <w:div w:id="1274433802">
      <w:bodyDiv w:val="1"/>
      <w:marLeft w:val="0"/>
      <w:marRight w:val="0"/>
      <w:marTop w:val="0"/>
      <w:marBottom w:val="0"/>
      <w:divBdr>
        <w:top w:val="none" w:sz="0" w:space="0" w:color="auto"/>
        <w:left w:val="none" w:sz="0" w:space="0" w:color="auto"/>
        <w:bottom w:val="none" w:sz="0" w:space="0" w:color="auto"/>
        <w:right w:val="none" w:sz="0" w:space="0" w:color="auto"/>
      </w:divBdr>
    </w:div>
    <w:div w:id="1335063298">
      <w:bodyDiv w:val="1"/>
      <w:marLeft w:val="0"/>
      <w:marRight w:val="0"/>
      <w:marTop w:val="0"/>
      <w:marBottom w:val="0"/>
      <w:divBdr>
        <w:top w:val="none" w:sz="0" w:space="0" w:color="auto"/>
        <w:left w:val="none" w:sz="0" w:space="0" w:color="auto"/>
        <w:bottom w:val="none" w:sz="0" w:space="0" w:color="auto"/>
        <w:right w:val="none" w:sz="0" w:space="0" w:color="auto"/>
      </w:divBdr>
    </w:div>
    <w:div w:id="1427770740">
      <w:bodyDiv w:val="1"/>
      <w:marLeft w:val="0"/>
      <w:marRight w:val="0"/>
      <w:marTop w:val="0"/>
      <w:marBottom w:val="0"/>
      <w:divBdr>
        <w:top w:val="none" w:sz="0" w:space="0" w:color="auto"/>
        <w:left w:val="none" w:sz="0" w:space="0" w:color="auto"/>
        <w:bottom w:val="none" w:sz="0" w:space="0" w:color="auto"/>
        <w:right w:val="none" w:sz="0" w:space="0" w:color="auto"/>
      </w:divBdr>
    </w:div>
    <w:div w:id="1442920013">
      <w:bodyDiv w:val="1"/>
      <w:marLeft w:val="0"/>
      <w:marRight w:val="0"/>
      <w:marTop w:val="0"/>
      <w:marBottom w:val="0"/>
      <w:divBdr>
        <w:top w:val="none" w:sz="0" w:space="0" w:color="auto"/>
        <w:left w:val="none" w:sz="0" w:space="0" w:color="auto"/>
        <w:bottom w:val="none" w:sz="0" w:space="0" w:color="auto"/>
        <w:right w:val="none" w:sz="0" w:space="0" w:color="auto"/>
      </w:divBdr>
    </w:div>
    <w:div w:id="1486386675">
      <w:bodyDiv w:val="1"/>
      <w:marLeft w:val="0"/>
      <w:marRight w:val="0"/>
      <w:marTop w:val="0"/>
      <w:marBottom w:val="0"/>
      <w:divBdr>
        <w:top w:val="none" w:sz="0" w:space="0" w:color="auto"/>
        <w:left w:val="none" w:sz="0" w:space="0" w:color="auto"/>
        <w:bottom w:val="none" w:sz="0" w:space="0" w:color="auto"/>
        <w:right w:val="none" w:sz="0" w:space="0" w:color="auto"/>
      </w:divBdr>
    </w:div>
    <w:div w:id="1508594776">
      <w:bodyDiv w:val="1"/>
      <w:marLeft w:val="0"/>
      <w:marRight w:val="0"/>
      <w:marTop w:val="0"/>
      <w:marBottom w:val="0"/>
      <w:divBdr>
        <w:top w:val="none" w:sz="0" w:space="0" w:color="auto"/>
        <w:left w:val="none" w:sz="0" w:space="0" w:color="auto"/>
        <w:bottom w:val="none" w:sz="0" w:space="0" w:color="auto"/>
        <w:right w:val="none" w:sz="0" w:space="0" w:color="auto"/>
      </w:divBdr>
    </w:div>
    <w:div w:id="1512797378">
      <w:bodyDiv w:val="1"/>
      <w:marLeft w:val="0"/>
      <w:marRight w:val="0"/>
      <w:marTop w:val="0"/>
      <w:marBottom w:val="0"/>
      <w:divBdr>
        <w:top w:val="none" w:sz="0" w:space="0" w:color="auto"/>
        <w:left w:val="none" w:sz="0" w:space="0" w:color="auto"/>
        <w:bottom w:val="none" w:sz="0" w:space="0" w:color="auto"/>
        <w:right w:val="none" w:sz="0" w:space="0" w:color="auto"/>
      </w:divBdr>
    </w:div>
    <w:div w:id="1626883843">
      <w:bodyDiv w:val="1"/>
      <w:marLeft w:val="0"/>
      <w:marRight w:val="0"/>
      <w:marTop w:val="0"/>
      <w:marBottom w:val="0"/>
      <w:divBdr>
        <w:top w:val="none" w:sz="0" w:space="0" w:color="auto"/>
        <w:left w:val="none" w:sz="0" w:space="0" w:color="auto"/>
        <w:bottom w:val="none" w:sz="0" w:space="0" w:color="auto"/>
        <w:right w:val="none" w:sz="0" w:space="0" w:color="auto"/>
      </w:divBdr>
    </w:div>
    <w:div w:id="1671132137">
      <w:bodyDiv w:val="1"/>
      <w:marLeft w:val="0"/>
      <w:marRight w:val="0"/>
      <w:marTop w:val="0"/>
      <w:marBottom w:val="0"/>
      <w:divBdr>
        <w:top w:val="none" w:sz="0" w:space="0" w:color="auto"/>
        <w:left w:val="none" w:sz="0" w:space="0" w:color="auto"/>
        <w:bottom w:val="none" w:sz="0" w:space="0" w:color="auto"/>
        <w:right w:val="none" w:sz="0" w:space="0" w:color="auto"/>
      </w:divBdr>
    </w:div>
    <w:div w:id="1693602308">
      <w:bodyDiv w:val="1"/>
      <w:marLeft w:val="0"/>
      <w:marRight w:val="0"/>
      <w:marTop w:val="0"/>
      <w:marBottom w:val="0"/>
      <w:divBdr>
        <w:top w:val="none" w:sz="0" w:space="0" w:color="auto"/>
        <w:left w:val="none" w:sz="0" w:space="0" w:color="auto"/>
        <w:bottom w:val="none" w:sz="0" w:space="0" w:color="auto"/>
        <w:right w:val="none" w:sz="0" w:space="0" w:color="auto"/>
      </w:divBdr>
    </w:div>
    <w:div w:id="1704986541">
      <w:bodyDiv w:val="1"/>
      <w:marLeft w:val="0"/>
      <w:marRight w:val="0"/>
      <w:marTop w:val="0"/>
      <w:marBottom w:val="0"/>
      <w:divBdr>
        <w:top w:val="none" w:sz="0" w:space="0" w:color="auto"/>
        <w:left w:val="none" w:sz="0" w:space="0" w:color="auto"/>
        <w:bottom w:val="none" w:sz="0" w:space="0" w:color="auto"/>
        <w:right w:val="none" w:sz="0" w:space="0" w:color="auto"/>
      </w:divBdr>
    </w:div>
    <w:div w:id="1869174367">
      <w:bodyDiv w:val="1"/>
      <w:marLeft w:val="0"/>
      <w:marRight w:val="0"/>
      <w:marTop w:val="0"/>
      <w:marBottom w:val="0"/>
      <w:divBdr>
        <w:top w:val="none" w:sz="0" w:space="0" w:color="auto"/>
        <w:left w:val="none" w:sz="0" w:space="0" w:color="auto"/>
        <w:bottom w:val="none" w:sz="0" w:space="0" w:color="auto"/>
        <w:right w:val="none" w:sz="0" w:space="0" w:color="auto"/>
      </w:divBdr>
    </w:div>
    <w:div w:id="1890456564">
      <w:bodyDiv w:val="1"/>
      <w:marLeft w:val="0"/>
      <w:marRight w:val="0"/>
      <w:marTop w:val="0"/>
      <w:marBottom w:val="0"/>
      <w:divBdr>
        <w:top w:val="none" w:sz="0" w:space="0" w:color="auto"/>
        <w:left w:val="none" w:sz="0" w:space="0" w:color="auto"/>
        <w:bottom w:val="none" w:sz="0" w:space="0" w:color="auto"/>
        <w:right w:val="none" w:sz="0" w:space="0" w:color="auto"/>
      </w:divBdr>
    </w:div>
    <w:div w:id="20615917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tiff"/><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iff"/><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0512B1B-A97A-754F-A320-87C09F0FE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1938</Words>
  <Characters>12213</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Hanife Demircioglu</dc:creator>
  <cp:keywords/>
  <dc:description/>
  <cp:lastModifiedBy>Karan Popat</cp:lastModifiedBy>
  <cp:revision>8</cp:revision>
  <dcterms:created xsi:type="dcterms:W3CDTF">2017-12-13T21:39:00Z</dcterms:created>
  <dcterms:modified xsi:type="dcterms:W3CDTF">2018-02-27T17:15:00Z</dcterms:modified>
</cp:coreProperties>
</file>